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F534E" w14:textId="77777777" w:rsidR="00D14A04" w:rsidRPr="004365A5" w:rsidRDefault="0089566A" w:rsidP="00D14A04">
      <w:pPr>
        <w:pStyle w:val="Heading1"/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 w:cs="Times New Roman"/>
        </w:rPr>
        <w:t>Laboratory 5</w:t>
      </w:r>
    </w:p>
    <w:p w14:paraId="7BDBB298" w14:textId="77777777" w:rsidR="00D14A04" w:rsidRPr="004365A5" w:rsidRDefault="00D14A04" w:rsidP="00D14A04">
      <w:pPr>
        <w:spacing w:line="360" w:lineRule="auto"/>
        <w:jc w:val="both"/>
      </w:pPr>
      <w:r w:rsidRPr="004365A5">
        <w:rPr>
          <w:rFonts w:cs="Times New Roman"/>
        </w:rPr>
        <w:t>Title of the Laboratory Exercise:</w:t>
      </w:r>
      <w:r w:rsidR="0089566A">
        <w:rPr>
          <w:rFonts w:cs="Times New Roman"/>
        </w:rPr>
        <w:t xml:space="preserve"> ATM application</w:t>
      </w:r>
    </w:p>
    <w:p w14:paraId="365F7A90" w14:textId="77777777" w:rsidR="00D14A04" w:rsidRPr="00731FFC" w:rsidRDefault="00D14A04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Introduction and Purpose of Experiment</w:t>
      </w:r>
    </w:p>
    <w:p w14:paraId="07EDBE35" w14:textId="77777777" w:rsidR="00D14A04" w:rsidRPr="004365A5" w:rsidRDefault="00D14A04" w:rsidP="00731FFC">
      <w:pPr>
        <w:spacing w:after="0" w:line="360" w:lineRule="auto"/>
        <w:ind w:firstLine="360"/>
      </w:pPr>
      <w:r w:rsidRPr="004365A5">
        <w:rPr>
          <w:rFonts w:cs="Times New Roman"/>
        </w:rPr>
        <w:t>Aim and Objectives</w:t>
      </w:r>
    </w:p>
    <w:p w14:paraId="46A6AD34" w14:textId="77777777" w:rsidR="00D14A04" w:rsidRPr="004365A5" w:rsidRDefault="00D14A04" w:rsidP="00D14A04">
      <w:pPr>
        <w:spacing w:line="360" w:lineRule="auto"/>
        <w:ind w:left="360" w:firstLine="360"/>
        <w:jc w:val="both"/>
      </w:pPr>
      <w:r w:rsidRPr="004365A5">
        <w:rPr>
          <w:rFonts w:cs="Times New Roman"/>
        </w:rPr>
        <w:t>Aim</w:t>
      </w:r>
    </w:p>
    <w:p w14:paraId="034F7557" w14:textId="77777777" w:rsidR="00D14A04" w:rsidRPr="004365A5" w:rsidRDefault="00D14A04" w:rsidP="00F87BD6">
      <w:pPr>
        <w:pStyle w:val="ListParagraph"/>
        <w:widowControl w:val="0"/>
        <w:numPr>
          <w:ilvl w:val="0"/>
          <w:numId w:val="8"/>
        </w:numPr>
        <w:tabs>
          <w:tab w:val="left" w:pos="720"/>
          <w:tab w:val="left" w:pos="2880"/>
        </w:tabs>
        <w:suppressAutoHyphens/>
        <w:spacing w:after="0" w:line="360" w:lineRule="auto"/>
        <w:jc w:val="both"/>
      </w:pPr>
      <w:r w:rsidRPr="004365A5">
        <w:rPr>
          <w:rFonts w:cs="Times New Roman"/>
        </w:rPr>
        <w:t xml:space="preserve">To develop </w:t>
      </w:r>
      <w:r w:rsidR="00F3068F">
        <w:rPr>
          <w:rFonts w:cs="Times New Roman"/>
        </w:rPr>
        <w:t xml:space="preserve">programs </w:t>
      </w:r>
      <w:r w:rsidR="0089566A">
        <w:rPr>
          <w:rFonts w:cs="Times New Roman"/>
        </w:rPr>
        <w:t>to maintain state consistency</w:t>
      </w:r>
    </w:p>
    <w:p w14:paraId="1A554F18" w14:textId="77777777" w:rsidR="00D14A04" w:rsidRPr="004365A5" w:rsidRDefault="00D14A04" w:rsidP="00D14A04">
      <w:pPr>
        <w:spacing w:line="360" w:lineRule="auto"/>
        <w:jc w:val="both"/>
      </w:pPr>
    </w:p>
    <w:p w14:paraId="55C7FFF2" w14:textId="77777777" w:rsidR="00D14A04" w:rsidRPr="004365A5" w:rsidRDefault="00D14A04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Experimental Procedure</w:t>
      </w:r>
    </w:p>
    <w:p w14:paraId="74B2C88B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Analyse the problem statement</w:t>
      </w:r>
    </w:p>
    <w:p w14:paraId="09C47057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Design an algorithm for the given problem statement and develop a flowchart/pseudo-code</w:t>
      </w:r>
    </w:p>
    <w:p w14:paraId="50166630" w14:textId="77777777" w:rsidR="00D14A04" w:rsidRPr="004365A5" w:rsidRDefault="0066283B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>
        <w:rPr>
          <w:rFonts w:cs="Times New Roman"/>
        </w:rPr>
        <w:t>Implement the algorithm in Java</w:t>
      </w:r>
      <w:r w:rsidR="00D14A04" w:rsidRPr="004365A5">
        <w:rPr>
          <w:rFonts w:cs="Times New Roman"/>
        </w:rPr>
        <w:t xml:space="preserve"> language</w:t>
      </w:r>
    </w:p>
    <w:p w14:paraId="065B1C34" w14:textId="77777777" w:rsidR="00D14A04" w:rsidRPr="004365A5" w:rsidRDefault="0066283B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>
        <w:rPr>
          <w:rFonts w:cs="Times New Roman"/>
        </w:rPr>
        <w:t>Compile the Java</w:t>
      </w:r>
      <w:r w:rsidR="00D14A04" w:rsidRPr="004365A5">
        <w:rPr>
          <w:rFonts w:cs="Times New Roman"/>
        </w:rPr>
        <w:t xml:space="preserve"> program</w:t>
      </w:r>
    </w:p>
    <w:p w14:paraId="7055A56B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Test the implemented program</w:t>
      </w:r>
    </w:p>
    <w:p w14:paraId="20B7F25C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Document the Results</w:t>
      </w:r>
    </w:p>
    <w:p w14:paraId="4BD969E5" w14:textId="77777777" w:rsidR="00D14A04" w:rsidRPr="004365A5" w:rsidRDefault="00D14A04" w:rsidP="00F87BD6">
      <w:pPr>
        <w:pStyle w:val="ListParagraph"/>
        <w:numPr>
          <w:ilvl w:val="2"/>
          <w:numId w:val="2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4365A5">
        <w:rPr>
          <w:rFonts w:cs="Times New Roman"/>
        </w:rPr>
        <w:t>Analyse and discuss the outcomes of your experiment</w:t>
      </w:r>
    </w:p>
    <w:p w14:paraId="6EC0520D" w14:textId="77777777" w:rsidR="00D14A04" w:rsidRPr="004365A5" w:rsidRDefault="00D14A04" w:rsidP="00D14A04">
      <w:pPr>
        <w:pStyle w:val="ListParagraph"/>
        <w:tabs>
          <w:tab w:val="left" w:pos="720"/>
          <w:tab w:val="left" w:pos="1440"/>
        </w:tabs>
        <w:suppressAutoHyphens/>
        <w:spacing w:line="360" w:lineRule="auto"/>
        <w:ind w:left="2160"/>
        <w:contextualSpacing w:val="0"/>
        <w:jc w:val="both"/>
      </w:pPr>
    </w:p>
    <w:p w14:paraId="6318B116" w14:textId="77777777" w:rsidR="00D14A04" w:rsidRPr="004365A5" w:rsidRDefault="00252E0D" w:rsidP="00F87BD6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color w:val="000000" w:themeColor="text1"/>
        </w:rPr>
      </w:pPr>
      <w:r>
        <w:rPr>
          <w:rFonts w:cs="Times New Roman"/>
          <w:color w:val="000000" w:themeColor="text1"/>
        </w:rPr>
        <w:t>Question</w:t>
      </w:r>
    </w:p>
    <w:p w14:paraId="454E7647" w14:textId="77777777" w:rsidR="00D14A04" w:rsidRDefault="00D14A04" w:rsidP="006756A5">
      <w:pPr>
        <w:pStyle w:val="ListParagraph"/>
        <w:tabs>
          <w:tab w:val="left" w:pos="720"/>
        </w:tabs>
        <w:suppressAutoHyphens/>
        <w:spacing w:line="360" w:lineRule="auto"/>
        <w:contextualSpacing w:val="0"/>
        <w:jc w:val="both"/>
        <w:rPr>
          <w:rFonts w:cs="Times New Roman"/>
        </w:rPr>
      </w:pPr>
      <w:r w:rsidRPr="006756A5">
        <w:rPr>
          <w:rFonts w:cs="Times New Roman"/>
        </w:rPr>
        <w:t xml:space="preserve">Create </w:t>
      </w:r>
      <w:r w:rsidR="00731FFC">
        <w:rPr>
          <w:rFonts w:cs="Times New Roman"/>
        </w:rPr>
        <w:t xml:space="preserve">a </w:t>
      </w:r>
      <w:r w:rsidRPr="006756A5">
        <w:rPr>
          <w:rFonts w:cs="Times New Roman"/>
        </w:rPr>
        <w:t xml:space="preserve">multithreaded </w:t>
      </w:r>
      <w:r w:rsidR="0089566A">
        <w:rPr>
          <w:rFonts w:cs="Times New Roman"/>
        </w:rPr>
        <w:t xml:space="preserve">Java </w:t>
      </w:r>
      <w:r w:rsidRPr="006756A5">
        <w:rPr>
          <w:rFonts w:cs="Times New Roman"/>
        </w:rPr>
        <w:t>program</w:t>
      </w:r>
      <w:r w:rsidR="00F259E4">
        <w:rPr>
          <w:rFonts w:cs="Times New Roman"/>
        </w:rPr>
        <w:t xml:space="preserve"> (min 3 threads)</w:t>
      </w:r>
      <w:r w:rsidRPr="006756A5">
        <w:rPr>
          <w:rFonts w:cs="Times New Roman"/>
        </w:rPr>
        <w:t xml:space="preserve"> </w:t>
      </w:r>
      <w:r w:rsidR="0089566A">
        <w:rPr>
          <w:rFonts w:cs="Times New Roman"/>
        </w:rPr>
        <w:t>with the following operations</w:t>
      </w:r>
    </w:p>
    <w:p w14:paraId="6E1C6119" w14:textId="77777777" w:rsidR="0089566A" w:rsidRDefault="0089566A" w:rsidP="0089566A">
      <w:pPr>
        <w:pStyle w:val="ListParagraph"/>
        <w:numPr>
          <w:ilvl w:val="0"/>
          <w:numId w:val="8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rFonts w:cs="Times New Roman"/>
        </w:rPr>
      </w:pPr>
      <w:r>
        <w:rPr>
          <w:rFonts w:cs="Times New Roman"/>
        </w:rPr>
        <w:t>Balance Enquiry</w:t>
      </w:r>
    </w:p>
    <w:p w14:paraId="51C5FE15" w14:textId="77777777" w:rsidR="0089566A" w:rsidRDefault="0089566A" w:rsidP="0089566A">
      <w:pPr>
        <w:pStyle w:val="ListParagraph"/>
        <w:numPr>
          <w:ilvl w:val="0"/>
          <w:numId w:val="8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rFonts w:cs="Times New Roman"/>
        </w:rPr>
      </w:pPr>
      <w:r>
        <w:rPr>
          <w:rFonts w:cs="Times New Roman"/>
        </w:rPr>
        <w:t>Deposit</w:t>
      </w:r>
      <w:r w:rsidR="00F259E4">
        <w:rPr>
          <w:rFonts w:cs="Times New Roman"/>
        </w:rPr>
        <w:t>(int x)</w:t>
      </w:r>
    </w:p>
    <w:p w14:paraId="33B14B2A" w14:textId="77777777" w:rsidR="0089566A" w:rsidRPr="006756A5" w:rsidRDefault="0089566A" w:rsidP="0089566A">
      <w:pPr>
        <w:pStyle w:val="ListParagraph"/>
        <w:numPr>
          <w:ilvl w:val="0"/>
          <w:numId w:val="8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rFonts w:cs="Times New Roman"/>
        </w:rPr>
      </w:pPr>
      <w:r>
        <w:rPr>
          <w:rFonts w:cs="Times New Roman"/>
        </w:rPr>
        <w:t>Withdrawal</w:t>
      </w:r>
      <w:r w:rsidR="00F259E4">
        <w:rPr>
          <w:rFonts w:cs="Times New Roman"/>
        </w:rPr>
        <w:t>(int y)</w:t>
      </w:r>
    </w:p>
    <w:p w14:paraId="339D5470" w14:textId="5945A92C" w:rsidR="001D0EF5" w:rsidRDefault="001D0EF5" w:rsidP="00BF74FA">
      <w:pPr>
        <w:spacing w:after="0" w:line="360" w:lineRule="auto"/>
        <w:ind w:left="1440"/>
        <w:rPr>
          <w:rFonts w:cs="Times New Roman"/>
        </w:rPr>
      </w:pPr>
    </w:p>
    <w:p w14:paraId="1C011D59" w14:textId="6077EAFA" w:rsidR="00BF74FA" w:rsidRDefault="00BF74FA" w:rsidP="001D0EF5">
      <w:pPr>
        <w:spacing w:after="0" w:line="360" w:lineRule="auto"/>
        <w:rPr>
          <w:rFonts w:cs="Times New Roman"/>
        </w:rPr>
      </w:pPr>
    </w:p>
    <w:p w14:paraId="43728C6A" w14:textId="403EC9C9" w:rsidR="00BF74FA" w:rsidRDefault="00BF74FA" w:rsidP="001D0EF5">
      <w:pPr>
        <w:spacing w:after="0" w:line="360" w:lineRule="auto"/>
        <w:rPr>
          <w:rFonts w:cs="Times New Roman"/>
        </w:rPr>
      </w:pPr>
    </w:p>
    <w:p w14:paraId="43CFE7C2" w14:textId="77777777" w:rsidR="00960852" w:rsidRDefault="00960852" w:rsidP="001D0EF5">
      <w:pPr>
        <w:spacing w:after="0" w:line="360" w:lineRule="auto"/>
        <w:rPr>
          <w:rFonts w:cs="Times New Roman"/>
        </w:rPr>
      </w:pPr>
    </w:p>
    <w:p w14:paraId="67A06C0D" w14:textId="1A8CEEB0" w:rsidR="00F12A7F" w:rsidRPr="00F12A7F" w:rsidRDefault="001D0EF5" w:rsidP="00F12A7F">
      <w:pPr>
        <w:pStyle w:val="ListParagraph"/>
        <w:numPr>
          <w:ilvl w:val="0"/>
          <w:numId w:val="2"/>
        </w:numPr>
        <w:spacing w:after="0" w:line="360" w:lineRule="auto"/>
        <w:rPr>
          <w:b/>
          <w:bCs/>
        </w:rPr>
      </w:pPr>
      <w:r w:rsidRPr="00F12A7F">
        <w:rPr>
          <w:rFonts w:cs="Times New Roman"/>
          <w:b/>
          <w:bCs/>
        </w:rPr>
        <w:lastRenderedPageBreak/>
        <w:t>Computations/Algorithms</w:t>
      </w:r>
    </w:p>
    <w:p w14:paraId="2AE3D8B9" w14:textId="642888B8" w:rsidR="00F12A7F" w:rsidRPr="00F12A7F" w:rsidRDefault="00F12A7F" w:rsidP="00F12A7F">
      <w:pPr>
        <w:numPr>
          <w:ilvl w:val="0"/>
          <w:numId w:val="27"/>
        </w:numPr>
        <w:spacing w:after="0" w:line="360" w:lineRule="auto"/>
      </w:pPr>
      <w:r w:rsidRPr="00F12A7F">
        <w:t>Create</w:t>
      </w:r>
      <w:r>
        <w:t xml:space="preserve"> </w:t>
      </w:r>
      <w:r w:rsidRPr="00F12A7F">
        <w:t>an</w:t>
      </w:r>
      <w:r>
        <w:t xml:space="preserve"> </w:t>
      </w:r>
      <w:r w:rsidRPr="00F12A7F">
        <w:t>atomic</w:t>
      </w:r>
      <w:r>
        <w:t xml:space="preserve"> </w:t>
      </w:r>
      <w:r w:rsidRPr="00F12A7F">
        <w:t>integer</w:t>
      </w:r>
      <w:r>
        <w:t xml:space="preserve"> </w:t>
      </w:r>
      <w:r w:rsidRPr="00F12A7F">
        <w:t>called</w:t>
      </w:r>
      <w:r>
        <w:t xml:space="preserve"> </w:t>
      </w:r>
      <w:r w:rsidRPr="00F12A7F">
        <w:t xml:space="preserve">balance </w:t>
      </w:r>
    </w:p>
    <w:p w14:paraId="01FDE9C8" w14:textId="302A3DBA" w:rsidR="00F12A7F" w:rsidRPr="00F12A7F" w:rsidRDefault="00F12A7F" w:rsidP="00F12A7F">
      <w:pPr>
        <w:numPr>
          <w:ilvl w:val="0"/>
          <w:numId w:val="27"/>
        </w:numPr>
        <w:spacing w:after="0" w:line="360" w:lineRule="auto"/>
      </w:pPr>
      <w:r w:rsidRPr="00F12A7F">
        <w:t>Take</w:t>
      </w:r>
      <w:r>
        <w:t xml:space="preserve"> </w:t>
      </w:r>
      <w:r w:rsidRPr="00F12A7F">
        <w:t>an</w:t>
      </w:r>
      <w:r>
        <w:t xml:space="preserve"> </w:t>
      </w:r>
      <w:r w:rsidRPr="00F12A7F">
        <w:t>option</w:t>
      </w:r>
      <w:r>
        <w:t xml:space="preserve"> </w:t>
      </w:r>
      <w:r w:rsidRPr="00F12A7F">
        <w:t>from</w:t>
      </w:r>
      <w:r>
        <w:t xml:space="preserve"> </w:t>
      </w:r>
      <w:r w:rsidRPr="00F12A7F">
        <w:t>user</w:t>
      </w:r>
      <w:r>
        <w:t xml:space="preserve"> </w:t>
      </w:r>
      <w:r w:rsidRPr="00F12A7F">
        <w:t>to</w:t>
      </w:r>
      <w:r>
        <w:t xml:space="preserve"> </w:t>
      </w:r>
      <w:r w:rsidRPr="00F12A7F">
        <w:t>withdraw, deposit</w:t>
      </w:r>
      <w:r>
        <w:t xml:space="preserve"> </w:t>
      </w:r>
      <w:r w:rsidRPr="00F12A7F">
        <w:t>or</w:t>
      </w:r>
      <w:r>
        <w:t xml:space="preserve"> </w:t>
      </w:r>
      <w:r w:rsidRPr="00F12A7F">
        <w:t>enquire</w:t>
      </w:r>
      <w:r>
        <w:t xml:space="preserve"> </w:t>
      </w:r>
      <w:r w:rsidRPr="00F12A7F">
        <w:t xml:space="preserve">balance. </w:t>
      </w:r>
    </w:p>
    <w:p w14:paraId="04FE5675" w14:textId="15256BBB" w:rsidR="00F12A7F" w:rsidRPr="00F12A7F" w:rsidRDefault="00F12A7F" w:rsidP="00F12A7F">
      <w:pPr>
        <w:numPr>
          <w:ilvl w:val="0"/>
          <w:numId w:val="27"/>
        </w:numPr>
        <w:spacing w:after="0" w:line="360" w:lineRule="auto"/>
      </w:pPr>
      <w:r w:rsidRPr="00F12A7F">
        <w:t>Create</w:t>
      </w:r>
      <w:r>
        <w:t xml:space="preserve"> </w:t>
      </w:r>
      <w:r w:rsidRPr="00F12A7F">
        <w:t>3</w:t>
      </w:r>
      <w:r>
        <w:t xml:space="preserve"> </w:t>
      </w:r>
      <w:r w:rsidRPr="00F12A7F">
        <w:t>inner</w:t>
      </w:r>
      <w:r>
        <w:t xml:space="preserve"> </w:t>
      </w:r>
      <w:r w:rsidRPr="00F12A7F">
        <w:t>classes</w:t>
      </w:r>
      <w:r>
        <w:t xml:space="preserve"> </w:t>
      </w:r>
      <w:r w:rsidRPr="00F12A7F">
        <w:t>inside</w:t>
      </w:r>
      <w:r>
        <w:t xml:space="preserve"> </w:t>
      </w:r>
      <w:proofErr w:type="spellStart"/>
      <w:r w:rsidRPr="00F12A7F">
        <w:t>Appclass.The</w:t>
      </w:r>
      <w:proofErr w:type="spellEnd"/>
      <w:r>
        <w:t xml:space="preserve"> </w:t>
      </w:r>
      <w:r w:rsidRPr="00F12A7F">
        <w:t>inner</w:t>
      </w:r>
      <w:r>
        <w:t xml:space="preserve"> </w:t>
      </w:r>
      <w:r w:rsidRPr="00F12A7F">
        <w:t>classes</w:t>
      </w:r>
      <w:r>
        <w:t xml:space="preserve"> </w:t>
      </w:r>
      <w:r w:rsidRPr="00F12A7F">
        <w:t>extend</w:t>
      </w:r>
      <w:r>
        <w:t xml:space="preserve"> </w:t>
      </w:r>
      <w:proofErr w:type="spellStart"/>
      <w:r w:rsidRPr="00F12A7F">
        <w:t>fromThreadclass</w:t>
      </w:r>
      <w:proofErr w:type="spellEnd"/>
      <w:r w:rsidRPr="00F12A7F">
        <w:t xml:space="preserve"> </w:t>
      </w:r>
    </w:p>
    <w:p w14:paraId="2C476DD8" w14:textId="02458CC9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If user presses 1 then create a thread to call </w:t>
      </w:r>
      <w:proofErr w:type="spellStart"/>
      <w:r w:rsidRPr="00F12A7F">
        <w:t>Enquire_balance</w:t>
      </w:r>
      <w:proofErr w:type="spellEnd"/>
      <w:r w:rsidRPr="00F12A7F">
        <w:t xml:space="preserve">. </w:t>
      </w:r>
    </w:p>
    <w:p w14:paraId="4B4DCFCD" w14:textId="46BC88C6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proofErr w:type="spellStart"/>
      <w:r w:rsidRPr="00F12A7F">
        <w:t>Balance_enquiry.start</w:t>
      </w:r>
      <w:proofErr w:type="spellEnd"/>
      <w:r w:rsidRPr="00F12A7F">
        <w:t xml:space="preserve">() starts execution of the thread. </w:t>
      </w:r>
    </w:p>
    <w:p w14:paraId="0329BBFD" w14:textId="2294F788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In Enquiry class use </w:t>
      </w:r>
      <w:proofErr w:type="spellStart"/>
      <w:r w:rsidRPr="00F12A7F">
        <w:t>balance.get</w:t>
      </w:r>
      <w:proofErr w:type="spellEnd"/>
      <w:r w:rsidRPr="00F12A7F">
        <w:t xml:space="preserve">() to get current balance. </w:t>
      </w:r>
    </w:p>
    <w:p w14:paraId="731D7FDF" w14:textId="0348123E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public int get() - Gets the current value. </w:t>
      </w:r>
    </w:p>
    <w:p w14:paraId="4DBF793C" w14:textId="369725F5" w:rsidR="00F12A7F" w:rsidRPr="00F12A7F" w:rsidRDefault="00F12A7F" w:rsidP="00F12A7F">
      <w:pPr>
        <w:numPr>
          <w:ilvl w:val="0"/>
          <w:numId w:val="27"/>
        </w:numPr>
        <w:spacing w:after="0" w:line="360" w:lineRule="auto"/>
      </w:pPr>
      <w:r w:rsidRPr="00F12A7F">
        <w:t>If</w:t>
      </w:r>
      <w:r>
        <w:t xml:space="preserve"> </w:t>
      </w:r>
      <w:r w:rsidRPr="00F12A7F">
        <w:t>user</w:t>
      </w:r>
      <w:r>
        <w:t xml:space="preserve"> </w:t>
      </w:r>
      <w:r w:rsidRPr="00F12A7F">
        <w:t>presses</w:t>
      </w:r>
      <w:r>
        <w:t xml:space="preserve"> </w:t>
      </w:r>
      <w:r w:rsidRPr="00F12A7F">
        <w:t>2</w:t>
      </w:r>
      <w:r>
        <w:t xml:space="preserve"> </w:t>
      </w:r>
      <w:r w:rsidRPr="00F12A7F">
        <w:t>then</w:t>
      </w:r>
      <w:r>
        <w:t xml:space="preserve"> </w:t>
      </w:r>
      <w:r w:rsidRPr="00F12A7F">
        <w:t>create</w:t>
      </w:r>
      <w:r>
        <w:t xml:space="preserve"> </w:t>
      </w:r>
      <w:r w:rsidRPr="00F12A7F">
        <w:t>a</w:t>
      </w:r>
      <w:r>
        <w:t xml:space="preserve"> </w:t>
      </w:r>
      <w:r w:rsidRPr="00F12A7F">
        <w:t>thread</w:t>
      </w:r>
      <w:r>
        <w:t xml:space="preserve"> </w:t>
      </w:r>
      <w:r w:rsidRPr="00F12A7F">
        <w:t>to</w:t>
      </w:r>
      <w:r>
        <w:t xml:space="preserve"> </w:t>
      </w:r>
      <w:r w:rsidRPr="00F12A7F">
        <w:t>call</w:t>
      </w:r>
      <w:r>
        <w:t xml:space="preserve"> </w:t>
      </w:r>
      <w:r w:rsidRPr="00F12A7F">
        <w:t xml:space="preserve">withdraw </w:t>
      </w:r>
    </w:p>
    <w:p w14:paraId="459AE0DE" w14:textId="6EB5269C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proofErr w:type="spellStart"/>
      <w:r w:rsidRPr="00F12A7F">
        <w:t>w.start</w:t>
      </w:r>
      <w:proofErr w:type="spellEnd"/>
      <w:r w:rsidRPr="00F12A7F">
        <w:t xml:space="preserve">() starts execution of the thread. </w:t>
      </w:r>
    </w:p>
    <w:p w14:paraId="61B177F8" w14:textId="3CD996AA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public void set(int </w:t>
      </w:r>
      <w:proofErr w:type="spellStart"/>
      <w:r w:rsidRPr="00F12A7F">
        <w:t>newValue</w:t>
      </w:r>
      <w:proofErr w:type="spellEnd"/>
      <w:r w:rsidRPr="00F12A7F">
        <w:t xml:space="preserve">) - Sets to the given value. </w:t>
      </w:r>
    </w:p>
    <w:p w14:paraId="70543E55" w14:textId="6B5D845C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In Withdraw class use </w:t>
      </w:r>
      <w:proofErr w:type="spellStart"/>
      <w:r w:rsidRPr="00F12A7F">
        <w:t>balance.get</w:t>
      </w:r>
      <w:proofErr w:type="spellEnd"/>
      <w:r w:rsidRPr="00F12A7F">
        <w:t xml:space="preserve">() to get current balance. </w:t>
      </w:r>
    </w:p>
    <w:p w14:paraId="6AE82987" w14:textId="2221963B" w:rsid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If the amount requested to be withdrawn is less than or equal to current </w:t>
      </w:r>
      <w:r w:rsidRPr="00F12A7F">
        <w:t>balance</w:t>
      </w:r>
      <w:r w:rsidRPr="00F12A7F">
        <w:t xml:space="preserve"> the set the new balance by reducing the withdrawal amount from the current balance. </w:t>
      </w:r>
    </w:p>
    <w:p w14:paraId="7D8D1292" w14:textId="0210FA01" w:rsidR="00F12A7F" w:rsidRPr="00F12A7F" w:rsidRDefault="00F12A7F" w:rsidP="00F12A7F">
      <w:pPr>
        <w:numPr>
          <w:ilvl w:val="1"/>
          <w:numId w:val="27"/>
        </w:numPr>
        <w:spacing w:after="0" w:line="360" w:lineRule="auto"/>
      </w:pPr>
      <w:r w:rsidRPr="00F12A7F">
        <w:t xml:space="preserve">If requested withdrawal amount more than current balance then alert the user. </w:t>
      </w:r>
    </w:p>
    <w:p w14:paraId="519D6C76" w14:textId="21FFA381" w:rsidR="00F12A7F" w:rsidRPr="00F12A7F" w:rsidRDefault="00F12A7F" w:rsidP="00F12A7F">
      <w:pPr>
        <w:numPr>
          <w:ilvl w:val="0"/>
          <w:numId w:val="30"/>
        </w:numPr>
        <w:spacing w:after="0" w:line="360" w:lineRule="auto"/>
      </w:pPr>
      <w:r w:rsidRPr="00F12A7F">
        <w:t>If</w:t>
      </w:r>
      <w:r>
        <w:t xml:space="preserve"> </w:t>
      </w:r>
      <w:r w:rsidRPr="00F12A7F">
        <w:t>user</w:t>
      </w:r>
      <w:r>
        <w:t xml:space="preserve"> </w:t>
      </w:r>
      <w:r w:rsidRPr="00F12A7F">
        <w:t>presses</w:t>
      </w:r>
      <w:r>
        <w:t xml:space="preserve"> </w:t>
      </w:r>
      <w:r w:rsidRPr="00F12A7F">
        <w:t>3</w:t>
      </w:r>
      <w:r>
        <w:t xml:space="preserve"> </w:t>
      </w:r>
      <w:r w:rsidRPr="00F12A7F">
        <w:t>then</w:t>
      </w:r>
      <w:r>
        <w:t xml:space="preserve"> </w:t>
      </w:r>
      <w:r w:rsidRPr="00F12A7F">
        <w:t>create</w:t>
      </w:r>
      <w:r>
        <w:t xml:space="preserve"> </w:t>
      </w:r>
      <w:r w:rsidRPr="00F12A7F">
        <w:t>a</w:t>
      </w:r>
      <w:r>
        <w:t xml:space="preserve"> </w:t>
      </w:r>
      <w:r w:rsidRPr="00F12A7F">
        <w:t>thread</w:t>
      </w:r>
      <w:r>
        <w:t xml:space="preserve"> </w:t>
      </w:r>
      <w:r w:rsidRPr="00F12A7F">
        <w:t>to</w:t>
      </w:r>
      <w:r>
        <w:t xml:space="preserve"> </w:t>
      </w:r>
      <w:r w:rsidRPr="00F12A7F">
        <w:t xml:space="preserve">deposit </w:t>
      </w:r>
    </w:p>
    <w:p w14:paraId="1F56D185" w14:textId="16A6D2A3" w:rsidR="00F12A7F" w:rsidRPr="00F12A7F" w:rsidRDefault="00F12A7F" w:rsidP="00F12A7F">
      <w:pPr>
        <w:numPr>
          <w:ilvl w:val="1"/>
          <w:numId w:val="29"/>
        </w:numPr>
        <w:spacing w:after="0" w:line="360" w:lineRule="auto"/>
      </w:pPr>
      <w:r w:rsidRPr="00F12A7F">
        <w:t xml:space="preserve">public int </w:t>
      </w:r>
      <w:proofErr w:type="spellStart"/>
      <w:r w:rsidRPr="00F12A7F">
        <w:t>addAndGet</w:t>
      </w:r>
      <w:proofErr w:type="spellEnd"/>
      <w:r w:rsidRPr="00F12A7F">
        <w:t xml:space="preserve">(int delta) - Atomically adds the given value to the current value. </w:t>
      </w:r>
    </w:p>
    <w:p w14:paraId="561BF87C" w14:textId="7DB724FE" w:rsidR="00F12A7F" w:rsidRDefault="00F12A7F" w:rsidP="00F12A7F">
      <w:pPr>
        <w:numPr>
          <w:ilvl w:val="1"/>
          <w:numId w:val="29"/>
        </w:numPr>
        <w:spacing w:after="0" w:line="360" w:lineRule="auto"/>
      </w:pPr>
      <w:r w:rsidRPr="00F12A7F">
        <w:t xml:space="preserve">Print balance after deposit </w:t>
      </w:r>
    </w:p>
    <w:p w14:paraId="12AFD3E5" w14:textId="2DD2E574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0EB95B73" w14:textId="77F6091D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34C8A289" w14:textId="10102522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566D4824" w14:textId="39756F29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693648D1" w14:textId="62945A5B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705B4C7E" w14:textId="79926C24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014B905A" w14:textId="4AED7621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12D9BAFD" w14:textId="45E74989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54FCED80" w14:textId="06303473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0258D74E" w14:textId="25486F4E" w:rsid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51D7D3FC" w14:textId="77777777" w:rsidR="000A0B06" w:rsidRPr="000A0B06" w:rsidRDefault="000A0B06" w:rsidP="000A0B06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3379265B" w14:textId="2A301C06" w:rsidR="00D14A04" w:rsidRPr="002633B7" w:rsidRDefault="00D14A04" w:rsidP="001D0EF5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b/>
          <w:bCs/>
        </w:rPr>
      </w:pPr>
      <w:r w:rsidRPr="002633B7">
        <w:rPr>
          <w:rFonts w:cs="Times New Roman"/>
          <w:b/>
          <w:bCs/>
        </w:rPr>
        <w:lastRenderedPageBreak/>
        <w:t>Presentation of Results</w:t>
      </w:r>
    </w:p>
    <w:p w14:paraId="3251C58B" w14:textId="1932697B" w:rsidR="002633B7" w:rsidRDefault="002633B7" w:rsidP="002633B7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Java Code </w:t>
      </w:r>
    </w:p>
    <w:p w14:paraId="21F41CAF" w14:textId="77777777" w:rsidR="000A0B06" w:rsidRDefault="000A0B06" w:rsidP="000A0B06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1109272D" wp14:editId="34101B6A">
            <wp:extent cx="4603750" cy="48960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52" cy="48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540C" w14:textId="2A26267F" w:rsidR="002633B7" w:rsidRPr="000A0B06" w:rsidRDefault="000A0B06" w:rsidP="000A0B06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0A0B06">
        <w:rPr>
          <w:rFonts w:ascii="Product Sans" w:hAnsi="Product Sans"/>
          <w:i w:val="0"/>
          <w:iCs w:val="0"/>
        </w:rPr>
        <w:t xml:space="preserve">Figure </w:t>
      </w:r>
      <w:r w:rsidRPr="000A0B06">
        <w:rPr>
          <w:rFonts w:ascii="Product Sans" w:hAnsi="Product Sans"/>
          <w:i w:val="0"/>
          <w:iCs w:val="0"/>
        </w:rPr>
        <w:fldChar w:fldCharType="begin"/>
      </w:r>
      <w:r w:rsidRPr="000A0B06">
        <w:rPr>
          <w:rFonts w:ascii="Product Sans" w:hAnsi="Product Sans"/>
          <w:i w:val="0"/>
          <w:iCs w:val="0"/>
        </w:rPr>
        <w:instrText xml:space="preserve"> SEQ Figure \* ARABIC </w:instrText>
      </w:r>
      <w:r w:rsidRPr="000A0B06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1</w:t>
      </w:r>
      <w:r w:rsidRPr="000A0B06">
        <w:rPr>
          <w:rFonts w:ascii="Product Sans" w:hAnsi="Product Sans"/>
          <w:i w:val="0"/>
          <w:iCs w:val="0"/>
        </w:rPr>
        <w:fldChar w:fldCharType="end"/>
      </w:r>
      <w:r w:rsidRPr="000A0B06">
        <w:rPr>
          <w:rFonts w:ascii="Product Sans" w:hAnsi="Product Sans"/>
          <w:i w:val="0"/>
          <w:iCs w:val="0"/>
        </w:rPr>
        <w:t xml:space="preserve"> Java Code for the given problem statement</w:t>
      </w:r>
    </w:p>
    <w:p w14:paraId="4ED0CB3B" w14:textId="77777777" w:rsidR="000A0B06" w:rsidRDefault="000A0B06" w:rsidP="000A0B06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8316342" wp14:editId="0049D122">
            <wp:extent cx="3937000" cy="3450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783" cy="34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DDE6" w14:textId="4E1C3DCE" w:rsidR="000A0B06" w:rsidRPr="000A0B06" w:rsidRDefault="000A0B06" w:rsidP="000A0B06">
      <w:pPr>
        <w:pStyle w:val="Caption"/>
        <w:jc w:val="center"/>
        <w:rPr>
          <w:rFonts w:ascii="Product Sans" w:hAnsi="Product Sans"/>
          <w:b/>
          <w:bCs/>
          <w:i w:val="0"/>
          <w:iCs w:val="0"/>
        </w:rPr>
      </w:pPr>
      <w:r w:rsidRPr="000A0B06">
        <w:rPr>
          <w:rFonts w:ascii="Product Sans" w:hAnsi="Product Sans"/>
          <w:i w:val="0"/>
          <w:iCs w:val="0"/>
        </w:rPr>
        <w:t xml:space="preserve">Figure </w:t>
      </w:r>
      <w:r w:rsidRPr="000A0B06">
        <w:rPr>
          <w:rFonts w:ascii="Product Sans" w:hAnsi="Product Sans"/>
          <w:i w:val="0"/>
          <w:iCs w:val="0"/>
        </w:rPr>
        <w:fldChar w:fldCharType="begin"/>
      </w:r>
      <w:r w:rsidRPr="000A0B06">
        <w:rPr>
          <w:rFonts w:ascii="Product Sans" w:hAnsi="Product Sans"/>
          <w:i w:val="0"/>
          <w:iCs w:val="0"/>
        </w:rPr>
        <w:instrText xml:space="preserve"> SEQ Figure \* ARABIC </w:instrText>
      </w:r>
      <w:r w:rsidRPr="000A0B06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2</w:t>
      </w:r>
      <w:r w:rsidRPr="000A0B06">
        <w:rPr>
          <w:rFonts w:ascii="Product Sans" w:hAnsi="Product Sans"/>
          <w:i w:val="0"/>
          <w:iCs w:val="0"/>
        </w:rPr>
        <w:fldChar w:fldCharType="end"/>
      </w:r>
      <w:r w:rsidRPr="000A0B06">
        <w:rPr>
          <w:rFonts w:ascii="Product Sans" w:hAnsi="Product Sans"/>
          <w:i w:val="0"/>
          <w:iCs w:val="0"/>
        </w:rPr>
        <w:t xml:space="preserve"> Java Code for the given problem statement (Continued)</w:t>
      </w:r>
    </w:p>
    <w:p w14:paraId="26C21158" w14:textId="77777777" w:rsidR="000A0B06" w:rsidRDefault="000A0B06" w:rsidP="000A0B06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569813D1" wp14:editId="2B3645A9">
            <wp:extent cx="3338623" cy="4322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11" cy="43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0873" w14:textId="630DB070" w:rsidR="000A0B06" w:rsidRPr="000A0B06" w:rsidRDefault="000A0B06" w:rsidP="000A0B06">
      <w:pPr>
        <w:pStyle w:val="Caption"/>
        <w:jc w:val="center"/>
        <w:rPr>
          <w:rFonts w:ascii="Product Sans" w:hAnsi="Product Sans"/>
          <w:i w:val="0"/>
          <w:iCs w:val="0"/>
        </w:rPr>
      </w:pPr>
      <w:r w:rsidRPr="000A0B06">
        <w:rPr>
          <w:rFonts w:ascii="Product Sans" w:hAnsi="Product Sans"/>
          <w:i w:val="0"/>
          <w:iCs w:val="0"/>
        </w:rPr>
        <w:t xml:space="preserve">Figure </w:t>
      </w:r>
      <w:r w:rsidRPr="000A0B06">
        <w:rPr>
          <w:rFonts w:ascii="Product Sans" w:hAnsi="Product Sans"/>
          <w:i w:val="0"/>
          <w:iCs w:val="0"/>
        </w:rPr>
        <w:fldChar w:fldCharType="begin"/>
      </w:r>
      <w:r w:rsidRPr="000A0B06">
        <w:rPr>
          <w:rFonts w:ascii="Product Sans" w:hAnsi="Product Sans"/>
          <w:i w:val="0"/>
          <w:iCs w:val="0"/>
        </w:rPr>
        <w:instrText xml:space="preserve"> SEQ Figure \* ARABIC </w:instrText>
      </w:r>
      <w:r w:rsidRPr="000A0B06">
        <w:rPr>
          <w:rFonts w:ascii="Product Sans" w:hAnsi="Product Sans"/>
          <w:i w:val="0"/>
          <w:iCs w:val="0"/>
        </w:rPr>
        <w:fldChar w:fldCharType="separate"/>
      </w:r>
      <w:r>
        <w:rPr>
          <w:rFonts w:ascii="Product Sans" w:hAnsi="Product Sans"/>
          <w:i w:val="0"/>
          <w:iCs w:val="0"/>
          <w:noProof/>
        </w:rPr>
        <w:t>3</w:t>
      </w:r>
      <w:r w:rsidRPr="000A0B06">
        <w:rPr>
          <w:rFonts w:ascii="Product Sans" w:hAnsi="Product Sans"/>
          <w:i w:val="0"/>
          <w:iCs w:val="0"/>
        </w:rPr>
        <w:fldChar w:fldCharType="end"/>
      </w:r>
      <w:r w:rsidRPr="000A0B06">
        <w:rPr>
          <w:rFonts w:ascii="Product Sans" w:hAnsi="Product Sans"/>
          <w:i w:val="0"/>
          <w:iCs w:val="0"/>
        </w:rPr>
        <w:t xml:space="preserve"> Java Code for the given problem statement (Continued)</w:t>
      </w:r>
    </w:p>
    <w:p w14:paraId="3A21D00E" w14:textId="77777777" w:rsidR="000A0B06" w:rsidRDefault="000A0B06" w:rsidP="000A0B06">
      <w:pPr>
        <w:tabs>
          <w:tab w:val="left" w:pos="720"/>
        </w:tabs>
        <w:suppressAutoHyphens/>
        <w:spacing w:line="360" w:lineRule="auto"/>
        <w:rPr>
          <w:b/>
          <w:bCs/>
        </w:rPr>
      </w:pPr>
    </w:p>
    <w:p w14:paraId="6968D642" w14:textId="5C1B2428" w:rsidR="002633B7" w:rsidRDefault="002633B7" w:rsidP="002633B7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Java Result </w:t>
      </w:r>
    </w:p>
    <w:p w14:paraId="06F75BDB" w14:textId="77777777" w:rsidR="000A0B06" w:rsidRDefault="000A0B06" w:rsidP="000A0B06">
      <w:pPr>
        <w:keepNext/>
        <w:tabs>
          <w:tab w:val="left" w:pos="720"/>
        </w:tabs>
        <w:suppressAutoHyphens/>
        <w:spacing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20432684" wp14:editId="59C8A362">
            <wp:extent cx="3229758" cy="40829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92" cy="40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027A" w14:textId="6D0A9C3D" w:rsidR="000A0B06" w:rsidRDefault="000A0B06" w:rsidP="000A0B06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r w:rsidRPr="00832CF1">
        <w:t>Java</w:t>
      </w:r>
      <w:r>
        <w:t xml:space="preserve"> Program Output </w:t>
      </w:r>
      <w:r w:rsidRPr="00832CF1">
        <w:t xml:space="preserve"> for the given problem statement</w:t>
      </w:r>
    </w:p>
    <w:p w14:paraId="0B0B4C36" w14:textId="77777777" w:rsidR="000A0B06" w:rsidRPr="002633B7" w:rsidRDefault="000A0B06" w:rsidP="002633B7">
      <w:pPr>
        <w:tabs>
          <w:tab w:val="left" w:pos="720"/>
        </w:tabs>
        <w:suppressAutoHyphens/>
        <w:spacing w:line="360" w:lineRule="auto"/>
        <w:jc w:val="both"/>
        <w:rPr>
          <w:b/>
          <w:bCs/>
        </w:rPr>
      </w:pPr>
    </w:p>
    <w:p w14:paraId="49C13DB6" w14:textId="77777777" w:rsidR="00D14A04" w:rsidRPr="000A0B06" w:rsidRDefault="00D14A04" w:rsidP="001D0EF5">
      <w:pPr>
        <w:pStyle w:val="ListParagraph"/>
        <w:numPr>
          <w:ilvl w:val="0"/>
          <w:numId w:val="2"/>
        </w:numPr>
        <w:tabs>
          <w:tab w:val="left" w:pos="720"/>
        </w:tabs>
        <w:suppressAutoHyphens/>
        <w:spacing w:line="360" w:lineRule="auto"/>
        <w:contextualSpacing w:val="0"/>
        <w:jc w:val="both"/>
        <w:rPr>
          <w:b/>
          <w:bCs/>
        </w:rPr>
      </w:pPr>
      <w:r w:rsidRPr="000A0B06">
        <w:rPr>
          <w:rFonts w:cs="Times New Roman"/>
          <w:b/>
          <w:bCs/>
        </w:rPr>
        <w:t>Analysis and Discussions</w:t>
      </w:r>
    </w:p>
    <w:p w14:paraId="20554B66" w14:textId="1C4421BA" w:rsidR="00D14A04" w:rsidRPr="000A0B06" w:rsidRDefault="000A0B06" w:rsidP="000A0B06">
      <w:pPr>
        <w:spacing w:line="360" w:lineRule="auto"/>
        <w:rPr>
          <w:rFonts w:cs="Times New Roman"/>
        </w:rPr>
      </w:pPr>
      <w:r w:rsidRPr="000A0B06">
        <w:rPr>
          <w:rFonts w:cs="Times New Roman"/>
        </w:rPr>
        <w:t>Atomic</w:t>
      </w:r>
      <w:r w:rsidRPr="000A0B06">
        <w:rPr>
          <w:rFonts w:cs="Times New Roman"/>
        </w:rPr>
        <w:t xml:space="preserve"> </w:t>
      </w:r>
      <w:r w:rsidRPr="000A0B06">
        <w:rPr>
          <w:rFonts w:cs="Times New Roman"/>
        </w:rPr>
        <w:t xml:space="preserve">Integer is thread safe (in fact, all classes from </w:t>
      </w:r>
      <w:proofErr w:type="spellStart"/>
      <w:r w:rsidRPr="000A0B06">
        <w:rPr>
          <w:rFonts w:cs="Times New Roman"/>
        </w:rPr>
        <w:t>java.util.concurrent.atomic</w:t>
      </w:r>
      <w:proofErr w:type="spellEnd"/>
      <w:r w:rsidRPr="000A0B06">
        <w:rPr>
          <w:rFonts w:cs="Times New Roman"/>
        </w:rPr>
        <w:t xml:space="preserve"> package are thread safe), while normal integers are NOT thread-safe. You would require 'synchronized' &amp; 'volatile'</w:t>
      </w:r>
      <w:r w:rsidRPr="000A0B06">
        <w:rPr>
          <w:rFonts w:cs="Times New Roman"/>
        </w:rPr>
        <w:t xml:space="preserve"> </w:t>
      </w:r>
      <w:r w:rsidRPr="000A0B06">
        <w:rPr>
          <w:rFonts w:cs="Times New Roman"/>
        </w:rPr>
        <w:t xml:space="preserve">keywords, when you are using an 'Integer' variable in multi-threaded environment (to make it thread safe) </w:t>
      </w:r>
      <w:r w:rsidRPr="000A0B06">
        <w:rPr>
          <w:rFonts w:cs="Times New Roman"/>
        </w:rPr>
        <w:t>whereas</w:t>
      </w:r>
      <w:r w:rsidRPr="000A0B06">
        <w:rPr>
          <w:rFonts w:cs="Times New Roman"/>
        </w:rPr>
        <w:t xml:space="preserve"> with atomic integers you don't need 'synchronized' &amp; 'volatile' keywords as atomic</w:t>
      </w:r>
      <w:r w:rsidRPr="000A0B06">
        <w:rPr>
          <w:rFonts w:cs="Times New Roman"/>
        </w:rPr>
        <w:t xml:space="preserve"> </w:t>
      </w:r>
      <w:r w:rsidRPr="000A0B06">
        <w:rPr>
          <w:rFonts w:cs="Times New Roman"/>
        </w:rPr>
        <w:t>integers take care of thread safety.</w:t>
      </w:r>
    </w:p>
    <w:p w14:paraId="033A39E3" w14:textId="77777777" w:rsidR="00A978C8" w:rsidRDefault="00A978C8" w:rsidP="00D14A04"/>
    <w:p w14:paraId="6BCB64EC" w14:textId="77777777" w:rsidR="00A978C8" w:rsidRDefault="00A978C8" w:rsidP="00D14A04"/>
    <w:p w14:paraId="74EB990F" w14:textId="77777777" w:rsidR="00BE1653" w:rsidRDefault="00BE1653" w:rsidP="00D14A04"/>
    <w:p w14:paraId="0D5BD7CD" w14:textId="77777777" w:rsidR="00BE1653" w:rsidRDefault="00BE1653" w:rsidP="00D14A04"/>
    <w:p w14:paraId="177296FC" w14:textId="77777777" w:rsidR="00BE1653" w:rsidRDefault="00BE1653" w:rsidP="00D14A04"/>
    <w:p w14:paraId="22170E47" w14:textId="77777777" w:rsidR="00BE1653" w:rsidRDefault="00BE1653" w:rsidP="00D14A04"/>
    <w:p w14:paraId="698B6D44" w14:textId="77777777" w:rsidR="00BE1653" w:rsidRDefault="00BE1653" w:rsidP="00D14A04"/>
    <w:p w14:paraId="24EBC1BD" w14:textId="77777777" w:rsidR="00BE1653" w:rsidRDefault="00BE1653" w:rsidP="00D14A04"/>
    <w:p w14:paraId="0374490E" w14:textId="77777777" w:rsidR="001749F0" w:rsidRDefault="001749F0" w:rsidP="00D14A04"/>
    <w:p w14:paraId="1F2345F3" w14:textId="77777777" w:rsidR="001749F0" w:rsidRDefault="001749F0" w:rsidP="00D14A04"/>
    <w:p w14:paraId="273F4708" w14:textId="77777777" w:rsidR="006756A5" w:rsidRDefault="006756A5" w:rsidP="00D14A04"/>
    <w:p w14:paraId="4194C9E2" w14:textId="77777777" w:rsidR="006756A5" w:rsidRDefault="006756A5" w:rsidP="00D14A04"/>
    <w:p w14:paraId="0411C3FD" w14:textId="77777777" w:rsidR="006756A5" w:rsidRDefault="006756A5" w:rsidP="00D14A04"/>
    <w:sectPr w:rsidR="006756A5" w:rsidSect="00AE667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826F9" w14:textId="77777777" w:rsidR="009E68A3" w:rsidRDefault="009E68A3" w:rsidP="00BE415E">
      <w:pPr>
        <w:spacing w:after="0" w:line="240" w:lineRule="auto"/>
      </w:pPr>
      <w:r>
        <w:separator/>
      </w:r>
    </w:p>
  </w:endnote>
  <w:endnote w:type="continuationSeparator" w:id="0">
    <w:p w14:paraId="6B9F5BC3" w14:textId="77777777" w:rsidR="009E68A3" w:rsidRDefault="009E68A3" w:rsidP="00BE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roid Sans">
    <w:altName w:val="Times New Roman"/>
    <w:panose1 w:val="020B0604020202020204"/>
    <w:charset w:val="00"/>
    <w:family w:val="roman"/>
    <w:notTrueType/>
    <w:pitch w:val="default"/>
  </w:font>
  <w:font w:name="Product Sans">
    <w:altName w:val="Product Sans"/>
    <w:panose1 w:val="020B0403030502040203"/>
    <w:charset w:val="00"/>
    <w:family w:val="swiss"/>
    <w:pitch w:val="variable"/>
    <w:sig w:usb0="80000287" w:usb1="00000010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DF704" w14:textId="77777777" w:rsidR="009E68A3" w:rsidRDefault="009E68A3" w:rsidP="00BE415E">
      <w:pPr>
        <w:spacing w:after="0" w:line="240" w:lineRule="auto"/>
      </w:pPr>
      <w:r>
        <w:separator/>
      </w:r>
    </w:p>
  </w:footnote>
  <w:footnote w:type="continuationSeparator" w:id="0">
    <w:p w14:paraId="0695A4AE" w14:textId="77777777" w:rsidR="009E68A3" w:rsidRDefault="009E68A3" w:rsidP="00BE4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0D3E0" w14:textId="00B650B7" w:rsidR="005D354D" w:rsidRPr="00BE415E" w:rsidRDefault="005D354D">
    <w:pPr>
      <w:pStyle w:val="Header"/>
      <w:rPr>
        <w:u w:val="single"/>
      </w:rPr>
    </w:pPr>
    <w:r>
      <w:t xml:space="preserve">Name:  </w:t>
    </w:r>
    <w:r w:rsidR="00A87E09">
      <w:t xml:space="preserve">K Srikanth </w:t>
    </w:r>
    <w:r w:rsidR="00A87E09">
      <w:tab/>
    </w:r>
    <w:r w:rsidR="00A87E09">
      <w:tab/>
    </w:r>
    <w:r>
      <w:t>Roll Number:</w:t>
    </w:r>
    <w:r w:rsidR="00A87E09">
      <w:t xml:space="preserve"> 17ETCS002124</w:t>
    </w:r>
    <w: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6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7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8" w15:restartNumberingAfterBreak="0">
    <w:nsid w:val="00000015"/>
    <w:multiLevelType w:val="multi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9" w15:restartNumberingAfterBreak="0">
    <w:nsid w:val="00000016"/>
    <w:multiLevelType w:val="multi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0" w15:restartNumberingAfterBreak="0">
    <w:nsid w:val="00000017"/>
    <w:multiLevelType w:val="multilevel"/>
    <w:tmpl w:val="00000017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8"/>
    <w:multiLevelType w:val="multilevel"/>
    <w:tmpl w:val="00000018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03370BF0"/>
    <w:multiLevelType w:val="multilevel"/>
    <w:tmpl w:val="70642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76C71F7"/>
    <w:multiLevelType w:val="hybridMultilevel"/>
    <w:tmpl w:val="CABC1238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C9D0A7A"/>
    <w:multiLevelType w:val="multilevel"/>
    <w:tmpl w:val="37C8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F4B5DBC"/>
    <w:multiLevelType w:val="multilevel"/>
    <w:tmpl w:val="370E9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05E24CF"/>
    <w:multiLevelType w:val="multilevel"/>
    <w:tmpl w:val="A200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1883208"/>
    <w:multiLevelType w:val="hybridMultilevel"/>
    <w:tmpl w:val="AFCA6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AA9750E"/>
    <w:multiLevelType w:val="hybridMultilevel"/>
    <w:tmpl w:val="6A1E6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21E0464C"/>
    <w:multiLevelType w:val="multilevel"/>
    <w:tmpl w:val="37C8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7343387"/>
    <w:multiLevelType w:val="hybridMultilevel"/>
    <w:tmpl w:val="E68C3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A6221E9"/>
    <w:multiLevelType w:val="multilevel"/>
    <w:tmpl w:val="562C6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EFD5996"/>
    <w:multiLevelType w:val="hybridMultilevel"/>
    <w:tmpl w:val="E466C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FA64261"/>
    <w:multiLevelType w:val="hybridMultilevel"/>
    <w:tmpl w:val="A568FC1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33987999"/>
    <w:multiLevelType w:val="hybridMultilevel"/>
    <w:tmpl w:val="61683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43E6CD4"/>
    <w:multiLevelType w:val="hybridMultilevel"/>
    <w:tmpl w:val="B128DA6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8A431B8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F1F5A8D"/>
    <w:multiLevelType w:val="multilevel"/>
    <w:tmpl w:val="37C8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D51B82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68231B2"/>
    <w:multiLevelType w:val="multilevel"/>
    <w:tmpl w:val="59A6A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17E1EBD"/>
    <w:multiLevelType w:val="hybridMultilevel"/>
    <w:tmpl w:val="14AE9618"/>
    <w:lvl w:ilvl="0" w:tplc="A0C65B96">
      <w:start w:val="4"/>
      <w:numFmt w:val="decimal"/>
      <w:lvlText w:val="%1."/>
      <w:lvlJc w:val="left"/>
      <w:pPr>
        <w:ind w:left="81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1" w15:restartNumberingAfterBreak="0">
    <w:nsid w:val="57A81ADF"/>
    <w:multiLevelType w:val="multilevel"/>
    <w:tmpl w:val="289096C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C458FD"/>
    <w:multiLevelType w:val="multilevel"/>
    <w:tmpl w:val="47667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602C49"/>
    <w:multiLevelType w:val="multilevel"/>
    <w:tmpl w:val="48ECF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6B1928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D754D4"/>
    <w:multiLevelType w:val="hybridMultilevel"/>
    <w:tmpl w:val="180E3E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96644DA"/>
    <w:multiLevelType w:val="hybridMultilevel"/>
    <w:tmpl w:val="0E3C625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7" w15:restartNumberingAfterBreak="0">
    <w:nsid w:val="6EC41C15"/>
    <w:multiLevelType w:val="multilevel"/>
    <w:tmpl w:val="212AC7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096E22"/>
    <w:multiLevelType w:val="multilevel"/>
    <w:tmpl w:val="ED403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8347DA"/>
    <w:multiLevelType w:val="hybridMultilevel"/>
    <w:tmpl w:val="6194D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DE4239"/>
    <w:multiLevelType w:val="hybridMultilevel"/>
    <w:tmpl w:val="B1FC80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7"/>
  </w:num>
  <w:num w:numId="2">
    <w:abstractNumId w:val="42"/>
  </w:num>
  <w:num w:numId="3">
    <w:abstractNumId w:val="43"/>
  </w:num>
  <w:num w:numId="4">
    <w:abstractNumId w:val="48"/>
  </w:num>
  <w:num w:numId="5">
    <w:abstractNumId w:val="31"/>
  </w:num>
  <w:num w:numId="6">
    <w:abstractNumId w:val="44"/>
  </w:num>
  <w:num w:numId="7">
    <w:abstractNumId w:val="27"/>
  </w:num>
  <w:num w:numId="8">
    <w:abstractNumId w:val="30"/>
  </w:num>
  <w:num w:numId="9">
    <w:abstractNumId w:val="34"/>
  </w:num>
  <w:num w:numId="10">
    <w:abstractNumId w:val="46"/>
  </w:num>
  <w:num w:numId="11">
    <w:abstractNumId w:val="28"/>
  </w:num>
  <w:num w:numId="12">
    <w:abstractNumId w:val="32"/>
  </w:num>
  <w:num w:numId="13">
    <w:abstractNumId w:val="23"/>
  </w:num>
  <w:num w:numId="14">
    <w:abstractNumId w:val="25"/>
  </w:num>
  <w:num w:numId="15">
    <w:abstractNumId w:val="50"/>
  </w:num>
  <w:num w:numId="16">
    <w:abstractNumId w:val="45"/>
  </w:num>
  <w:num w:numId="17">
    <w:abstractNumId w:val="33"/>
  </w:num>
  <w:num w:numId="18">
    <w:abstractNumId w:val="35"/>
  </w:num>
  <w:num w:numId="19">
    <w:abstractNumId w:val="40"/>
  </w:num>
  <w:num w:numId="20">
    <w:abstractNumId w:val="49"/>
  </w:num>
  <w:num w:numId="21">
    <w:abstractNumId w:val="22"/>
  </w:num>
  <w:num w:numId="22">
    <w:abstractNumId w:val="26"/>
  </w:num>
  <w:num w:numId="23">
    <w:abstractNumId w:val="36"/>
  </w:num>
  <w:num w:numId="24">
    <w:abstractNumId w:val="41"/>
  </w:num>
  <w:num w:numId="25">
    <w:abstractNumId w:val="38"/>
  </w:num>
  <w:num w:numId="26">
    <w:abstractNumId w:val="39"/>
  </w:num>
  <w:num w:numId="27">
    <w:abstractNumId w:val="29"/>
  </w:num>
  <w:num w:numId="28">
    <w:abstractNumId w:val="29"/>
    <w:lvlOverride w:ilvl="1">
      <w:startOverride w:val="6"/>
    </w:lvlOverride>
  </w:num>
  <w:num w:numId="29">
    <w:abstractNumId w:val="37"/>
  </w:num>
  <w:num w:numId="30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F5"/>
    <w:rsid w:val="00001B7A"/>
    <w:rsid w:val="00003E99"/>
    <w:rsid w:val="00004F70"/>
    <w:rsid w:val="000064CD"/>
    <w:rsid w:val="00007A85"/>
    <w:rsid w:val="0001182E"/>
    <w:rsid w:val="000130F8"/>
    <w:rsid w:val="00014AC7"/>
    <w:rsid w:val="00014FC0"/>
    <w:rsid w:val="000332A5"/>
    <w:rsid w:val="00036118"/>
    <w:rsid w:val="00040FD0"/>
    <w:rsid w:val="000530A0"/>
    <w:rsid w:val="000571BA"/>
    <w:rsid w:val="00060478"/>
    <w:rsid w:val="000604A6"/>
    <w:rsid w:val="00061BDE"/>
    <w:rsid w:val="00062397"/>
    <w:rsid w:val="00062F22"/>
    <w:rsid w:val="00064047"/>
    <w:rsid w:val="00075D9C"/>
    <w:rsid w:val="00080C6F"/>
    <w:rsid w:val="0008797C"/>
    <w:rsid w:val="000947CE"/>
    <w:rsid w:val="00094971"/>
    <w:rsid w:val="00097511"/>
    <w:rsid w:val="000A0B06"/>
    <w:rsid w:val="000B3A09"/>
    <w:rsid w:val="000B41D4"/>
    <w:rsid w:val="000B4B7D"/>
    <w:rsid w:val="000B60F5"/>
    <w:rsid w:val="000C1556"/>
    <w:rsid w:val="000C36C4"/>
    <w:rsid w:val="000C7629"/>
    <w:rsid w:val="000D0B29"/>
    <w:rsid w:val="000D38AF"/>
    <w:rsid w:val="000D3CC0"/>
    <w:rsid w:val="000D6340"/>
    <w:rsid w:val="000E1D16"/>
    <w:rsid w:val="000E1EE8"/>
    <w:rsid w:val="000E2EA7"/>
    <w:rsid w:val="000E458C"/>
    <w:rsid w:val="000E58F0"/>
    <w:rsid w:val="000E6129"/>
    <w:rsid w:val="000E6FD4"/>
    <w:rsid w:val="000F59E9"/>
    <w:rsid w:val="000F752C"/>
    <w:rsid w:val="000F7AE4"/>
    <w:rsid w:val="0010037F"/>
    <w:rsid w:val="001005C6"/>
    <w:rsid w:val="00103A96"/>
    <w:rsid w:val="00106A3A"/>
    <w:rsid w:val="0011224A"/>
    <w:rsid w:val="00114449"/>
    <w:rsid w:val="00114DF6"/>
    <w:rsid w:val="00114DF8"/>
    <w:rsid w:val="001152F6"/>
    <w:rsid w:val="00115C29"/>
    <w:rsid w:val="00116083"/>
    <w:rsid w:val="001160BE"/>
    <w:rsid w:val="001169E7"/>
    <w:rsid w:val="00126940"/>
    <w:rsid w:val="001271E8"/>
    <w:rsid w:val="00131193"/>
    <w:rsid w:val="001320E6"/>
    <w:rsid w:val="00134354"/>
    <w:rsid w:val="00137ABD"/>
    <w:rsid w:val="00141AAF"/>
    <w:rsid w:val="00143717"/>
    <w:rsid w:val="00151732"/>
    <w:rsid w:val="00152CC3"/>
    <w:rsid w:val="001569B3"/>
    <w:rsid w:val="0016336C"/>
    <w:rsid w:val="001664F2"/>
    <w:rsid w:val="001667FF"/>
    <w:rsid w:val="001749F0"/>
    <w:rsid w:val="00174A62"/>
    <w:rsid w:val="00176746"/>
    <w:rsid w:val="00176EBB"/>
    <w:rsid w:val="0018280D"/>
    <w:rsid w:val="001861F3"/>
    <w:rsid w:val="0019162C"/>
    <w:rsid w:val="00193AE1"/>
    <w:rsid w:val="001A2656"/>
    <w:rsid w:val="001A46C4"/>
    <w:rsid w:val="001A5B08"/>
    <w:rsid w:val="001A6C6F"/>
    <w:rsid w:val="001B0AC8"/>
    <w:rsid w:val="001B190B"/>
    <w:rsid w:val="001B4D29"/>
    <w:rsid w:val="001B7E74"/>
    <w:rsid w:val="001C003A"/>
    <w:rsid w:val="001C13A7"/>
    <w:rsid w:val="001D0EF5"/>
    <w:rsid w:val="001D3AA8"/>
    <w:rsid w:val="001D3D43"/>
    <w:rsid w:val="001D553D"/>
    <w:rsid w:val="001F6240"/>
    <w:rsid w:val="001F7F89"/>
    <w:rsid w:val="00201269"/>
    <w:rsid w:val="00203C5F"/>
    <w:rsid w:val="00206C7C"/>
    <w:rsid w:val="00206F17"/>
    <w:rsid w:val="002070E6"/>
    <w:rsid w:val="00207B27"/>
    <w:rsid w:val="002131D5"/>
    <w:rsid w:val="00213A9B"/>
    <w:rsid w:val="00215428"/>
    <w:rsid w:val="00216BE1"/>
    <w:rsid w:val="00224F8F"/>
    <w:rsid w:val="002374CE"/>
    <w:rsid w:val="00240CB1"/>
    <w:rsid w:val="00242D18"/>
    <w:rsid w:val="00252E0D"/>
    <w:rsid w:val="00252F50"/>
    <w:rsid w:val="002633B7"/>
    <w:rsid w:val="00264F05"/>
    <w:rsid w:val="00267EDD"/>
    <w:rsid w:val="00271E89"/>
    <w:rsid w:val="00274C41"/>
    <w:rsid w:val="00275147"/>
    <w:rsid w:val="00275421"/>
    <w:rsid w:val="00275556"/>
    <w:rsid w:val="00275A4B"/>
    <w:rsid w:val="00275C6D"/>
    <w:rsid w:val="002774D7"/>
    <w:rsid w:val="002919CA"/>
    <w:rsid w:val="002A5908"/>
    <w:rsid w:val="002B32F9"/>
    <w:rsid w:val="002D1E6D"/>
    <w:rsid w:val="002D24E5"/>
    <w:rsid w:val="002D3397"/>
    <w:rsid w:val="002D33FC"/>
    <w:rsid w:val="002E6F06"/>
    <w:rsid w:val="002F34DE"/>
    <w:rsid w:val="002F662A"/>
    <w:rsid w:val="002F6CAA"/>
    <w:rsid w:val="00302628"/>
    <w:rsid w:val="003044FB"/>
    <w:rsid w:val="00304D40"/>
    <w:rsid w:val="00307CD5"/>
    <w:rsid w:val="003162F5"/>
    <w:rsid w:val="00320093"/>
    <w:rsid w:val="00327F05"/>
    <w:rsid w:val="00330886"/>
    <w:rsid w:val="00333F96"/>
    <w:rsid w:val="00334100"/>
    <w:rsid w:val="003355AF"/>
    <w:rsid w:val="00342440"/>
    <w:rsid w:val="0034528C"/>
    <w:rsid w:val="0034538B"/>
    <w:rsid w:val="003453CE"/>
    <w:rsid w:val="0034736F"/>
    <w:rsid w:val="00351592"/>
    <w:rsid w:val="0035289C"/>
    <w:rsid w:val="0035366D"/>
    <w:rsid w:val="00364880"/>
    <w:rsid w:val="00366E19"/>
    <w:rsid w:val="00374802"/>
    <w:rsid w:val="00377B0B"/>
    <w:rsid w:val="00381679"/>
    <w:rsid w:val="00385AB1"/>
    <w:rsid w:val="00387046"/>
    <w:rsid w:val="003932E9"/>
    <w:rsid w:val="0039566E"/>
    <w:rsid w:val="003968D6"/>
    <w:rsid w:val="003A1F50"/>
    <w:rsid w:val="003A4AAE"/>
    <w:rsid w:val="003A6146"/>
    <w:rsid w:val="003A6BCD"/>
    <w:rsid w:val="003A735C"/>
    <w:rsid w:val="003B363F"/>
    <w:rsid w:val="003B6909"/>
    <w:rsid w:val="003C42BD"/>
    <w:rsid w:val="003D118B"/>
    <w:rsid w:val="003E46B6"/>
    <w:rsid w:val="003E6344"/>
    <w:rsid w:val="003E7C59"/>
    <w:rsid w:val="003F71D9"/>
    <w:rsid w:val="003F7F68"/>
    <w:rsid w:val="0040429B"/>
    <w:rsid w:val="00407997"/>
    <w:rsid w:val="004105FA"/>
    <w:rsid w:val="0042339B"/>
    <w:rsid w:val="0043208C"/>
    <w:rsid w:val="0043277D"/>
    <w:rsid w:val="0043294A"/>
    <w:rsid w:val="00433F4B"/>
    <w:rsid w:val="004361EE"/>
    <w:rsid w:val="00436248"/>
    <w:rsid w:val="004365A5"/>
    <w:rsid w:val="00443B2E"/>
    <w:rsid w:val="004448D5"/>
    <w:rsid w:val="00445A4C"/>
    <w:rsid w:val="00450D07"/>
    <w:rsid w:val="00452103"/>
    <w:rsid w:val="00454C4A"/>
    <w:rsid w:val="0045610F"/>
    <w:rsid w:val="00457AB6"/>
    <w:rsid w:val="00461D4F"/>
    <w:rsid w:val="00465CDF"/>
    <w:rsid w:val="0046743C"/>
    <w:rsid w:val="00467BBD"/>
    <w:rsid w:val="00472F1B"/>
    <w:rsid w:val="004735BE"/>
    <w:rsid w:val="004805A8"/>
    <w:rsid w:val="00493E99"/>
    <w:rsid w:val="004A0BC2"/>
    <w:rsid w:val="004B201F"/>
    <w:rsid w:val="004B3DD8"/>
    <w:rsid w:val="004B601B"/>
    <w:rsid w:val="004B7252"/>
    <w:rsid w:val="004C200C"/>
    <w:rsid w:val="004C22F0"/>
    <w:rsid w:val="004C4B6B"/>
    <w:rsid w:val="004C5343"/>
    <w:rsid w:val="004C6C11"/>
    <w:rsid w:val="004D064B"/>
    <w:rsid w:val="004D0919"/>
    <w:rsid w:val="004D20F5"/>
    <w:rsid w:val="004D2B6A"/>
    <w:rsid w:val="004D2C38"/>
    <w:rsid w:val="004D391C"/>
    <w:rsid w:val="004D7480"/>
    <w:rsid w:val="004E72BE"/>
    <w:rsid w:val="004E7B6A"/>
    <w:rsid w:val="004F084F"/>
    <w:rsid w:val="004F26D9"/>
    <w:rsid w:val="004F2B78"/>
    <w:rsid w:val="004F7824"/>
    <w:rsid w:val="005055B4"/>
    <w:rsid w:val="00505752"/>
    <w:rsid w:val="00506155"/>
    <w:rsid w:val="00511329"/>
    <w:rsid w:val="00512570"/>
    <w:rsid w:val="00527C75"/>
    <w:rsid w:val="00530028"/>
    <w:rsid w:val="00535B2F"/>
    <w:rsid w:val="00544FF7"/>
    <w:rsid w:val="00552C2A"/>
    <w:rsid w:val="0055663F"/>
    <w:rsid w:val="0056020B"/>
    <w:rsid w:val="00560ED9"/>
    <w:rsid w:val="00561D2B"/>
    <w:rsid w:val="005750E1"/>
    <w:rsid w:val="005753BD"/>
    <w:rsid w:val="005855F5"/>
    <w:rsid w:val="005900A0"/>
    <w:rsid w:val="00595DCB"/>
    <w:rsid w:val="00596D83"/>
    <w:rsid w:val="005A1173"/>
    <w:rsid w:val="005A5478"/>
    <w:rsid w:val="005A61D5"/>
    <w:rsid w:val="005B0400"/>
    <w:rsid w:val="005B4D1D"/>
    <w:rsid w:val="005C6DE0"/>
    <w:rsid w:val="005C6E25"/>
    <w:rsid w:val="005D354D"/>
    <w:rsid w:val="005D518E"/>
    <w:rsid w:val="005D6F61"/>
    <w:rsid w:val="005E343F"/>
    <w:rsid w:val="005E6D6A"/>
    <w:rsid w:val="005E6F2F"/>
    <w:rsid w:val="005E7DFF"/>
    <w:rsid w:val="005F1B66"/>
    <w:rsid w:val="005F5848"/>
    <w:rsid w:val="005F675A"/>
    <w:rsid w:val="005F6795"/>
    <w:rsid w:val="005F787F"/>
    <w:rsid w:val="00606F88"/>
    <w:rsid w:val="006075FB"/>
    <w:rsid w:val="006259EA"/>
    <w:rsid w:val="00625B40"/>
    <w:rsid w:val="006301AF"/>
    <w:rsid w:val="006353C9"/>
    <w:rsid w:val="00643CC8"/>
    <w:rsid w:val="00650AE1"/>
    <w:rsid w:val="00650B27"/>
    <w:rsid w:val="0066283B"/>
    <w:rsid w:val="00663641"/>
    <w:rsid w:val="00665A3C"/>
    <w:rsid w:val="0067365C"/>
    <w:rsid w:val="006756A5"/>
    <w:rsid w:val="00684546"/>
    <w:rsid w:val="006852BB"/>
    <w:rsid w:val="006853D7"/>
    <w:rsid w:val="0069287E"/>
    <w:rsid w:val="006967B2"/>
    <w:rsid w:val="006A3DD9"/>
    <w:rsid w:val="006C09B7"/>
    <w:rsid w:val="006C2787"/>
    <w:rsid w:val="006C34B5"/>
    <w:rsid w:val="006C3FEA"/>
    <w:rsid w:val="006C59C8"/>
    <w:rsid w:val="006E0362"/>
    <w:rsid w:val="006E1BCD"/>
    <w:rsid w:val="006E268F"/>
    <w:rsid w:val="006E3B04"/>
    <w:rsid w:val="006F0C40"/>
    <w:rsid w:val="006F2898"/>
    <w:rsid w:val="006F34EA"/>
    <w:rsid w:val="006F3F63"/>
    <w:rsid w:val="006F5DA8"/>
    <w:rsid w:val="0070624F"/>
    <w:rsid w:val="007072FC"/>
    <w:rsid w:val="0070755E"/>
    <w:rsid w:val="0071171C"/>
    <w:rsid w:val="00714C12"/>
    <w:rsid w:val="0072321B"/>
    <w:rsid w:val="00724E09"/>
    <w:rsid w:val="0072672D"/>
    <w:rsid w:val="00726EA6"/>
    <w:rsid w:val="00731FFC"/>
    <w:rsid w:val="00733D6F"/>
    <w:rsid w:val="00740F4C"/>
    <w:rsid w:val="00742DE3"/>
    <w:rsid w:val="007503FE"/>
    <w:rsid w:val="007505D1"/>
    <w:rsid w:val="00753767"/>
    <w:rsid w:val="0075440C"/>
    <w:rsid w:val="00754C89"/>
    <w:rsid w:val="00763500"/>
    <w:rsid w:val="0076383E"/>
    <w:rsid w:val="00765ADB"/>
    <w:rsid w:val="007662DF"/>
    <w:rsid w:val="00767D8A"/>
    <w:rsid w:val="00772954"/>
    <w:rsid w:val="00774E5C"/>
    <w:rsid w:val="00775D8F"/>
    <w:rsid w:val="007809EB"/>
    <w:rsid w:val="00786082"/>
    <w:rsid w:val="0078738F"/>
    <w:rsid w:val="00791301"/>
    <w:rsid w:val="0079655D"/>
    <w:rsid w:val="00796EAF"/>
    <w:rsid w:val="007A0BD1"/>
    <w:rsid w:val="007B2C47"/>
    <w:rsid w:val="007B611D"/>
    <w:rsid w:val="007C480A"/>
    <w:rsid w:val="007C4FB9"/>
    <w:rsid w:val="007C5F54"/>
    <w:rsid w:val="007C707C"/>
    <w:rsid w:val="007D21AB"/>
    <w:rsid w:val="007D3388"/>
    <w:rsid w:val="007D3E38"/>
    <w:rsid w:val="007D64C6"/>
    <w:rsid w:val="007E4EF4"/>
    <w:rsid w:val="007E4F22"/>
    <w:rsid w:val="007E5FA5"/>
    <w:rsid w:val="007E6CBC"/>
    <w:rsid w:val="007F260D"/>
    <w:rsid w:val="00811730"/>
    <w:rsid w:val="008139DC"/>
    <w:rsid w:val="00824762"/>
    <w:rsid w:val="00827B3B"/>
    <w:rsid w:val="008303EE"/>
    <w:rsid w:val="00830CC9"/>
    <w:rsid w:val="00832967"/>
    <w:rsid w:val="0083482D"/>
    <w:rsid w:val="008348CA"/>
    <w:rsid w:val="00845402"/>
    <w:rsid w:val="00851DE3"/>
    <w:rsid w:val="00855976"/>
    <w:rsid w:val="00855CE5"/>
    <w:rsid w:val="0085741F"/>
    <w:rsid w:val="00873C89"/>
    <w:rsid w:val="00875A1A"/>
    <w:rsid w:val="00877B6C"/>
    <w:rsid w:val="00885275"/>
    <w:rsid w:val="00886F9E"/>
    <w:rsid w:val="008911E4"/>
    <w:rsid w:val="0089566A"/>
    <w:rsid w:val="00896454"/>
    <w:rsid w:val="00897067"/>
    <w:rsid w:val="00897895"/>
    <w:rsid w:val="008A7E4E"/>
    <w:rsid w:val="008B3D40"/>
    <w:rsid w:val="008B47AF"/>
    <w:rsid w:val="008B523F"/>
    <w:rsid w:val="008C1365"/>
    <w:rsid w:val="008C28CB"/>
    <w:rsid w:val="008D617C"/>
    <w:rsid w:val="008D6266"/>
    <w:rsid w:val="008E1718"/>
    <w:rsid w:val="008E1934"/>
    <w:rsid w:val="008E6066"/>
    <w:rsid w:val="008E6BA4"/>
    <w:rsid w:val="008F7DCA"/>
    <w:rsid w:val="00901505"/>
    <w:rsid w:val="00901549"/>
    <w:rsid w:val="00906BA9"/>
    <w:rsid w:val="00911626"/>
    <w:rsid w:val="00912303"/>
    <w:rsid w:val="00914064"/>
    <w:rsid w:val="00916F6D"/>
    <w:rsid w:val="00916F9D"/>
    <w:rsid w:val="00923F64"/>
    <w:rsid w:val="009319C6"/>
    <w:rsid w:val="009355D5"/>
    <w:rsid w:val="00935E08"/>
    <w:rsid w:val="009437EC"/>
    <w:rsid w:val="00943AC2"/>
    <w:rsid w:val="00944A9C"/>
    <w:rsid w:val="00957C44"/>
    <w:rsid w:val="00960852"/>
    <w:rsid w:val="00961C39"/>
    <w:rsid w:val="00961F5E"/>
    <w:rsid w:val="009644E8"/>
    <w:rsid w:val="00965FBA"/>
    <w:rsid w:val="009704D0"/>
    <w:rsid w:val="0097367C"/>
    <w:rsid w:val="009819DD"/>
    <w:rsid w:val="009830EF"/>
    <w:rsid w:val="00983F23"/>
    <w:rsid w:val="00992E9B"/>
    <w:rsid w:val="00994D44"/>
    <w:rsid w:val="00997BDE"/>
    <w:rsid w:val="00997C0B"/>
    <w:rsid w:val="009A2115"/>
    <w:rsid w:val="009A6606"/>
    <w:rsid w:val="009B0C90"/>
    <w:rsid w:val="009B1FE0"/>
    <w:rsid w:val="009B2CE8"/>
    <w:rsid w:val="009B31CE"/>
    <w:rsid w:val="009B3701"/>
    <w:rsid w:val="009B3B09"/>
    <w:rsid w:val="009B48F0"/>
    <w:rsid w:val="009C2215"/>
    <w:rsid w:val="009C3964"/>
    <w:rsid w:val="009C415C"/>
    <w:rsid w:val="009D2F85"/>
    <w:rsid w:val="009D5BDC"/>
    <w:rsid w:val="009D5E49"/>
    <w:rsid w:val="009D5F83"/>
    <w:rsid w:val="009D73E4"/>
    <w:rsid w:val="009E009B"/>
    <w:rsid w:val="009E19EB"/>
    <w:rsid w:val="009E68A3"/>
    <w:rsid w:val="009F2413"/>
    <w:rsid w:val="009F55A0"/>
    <w:rsid w:val="009F63C9"/>
    <w:rsid w:val="00A000F9"/>
    <w:rsid w:val="00A01D6D"/>
    <w:rsid w:val="00A03460"/>
    <w:rsid w:val="00A1249C"/>
    <w:rsid w:val="00A12650"/>
    <w:rsid w:val="00A22174"/>
    <w:rsid w:val="00A32F52"/>
    <w:rsid w:val="00A34B7A"/>
    <w:rsid w:val="00A352B6"/>
    <w:rsid w:val="00A46974"/>
    <w:rsid w:val="00A56F54"/>
    <w:rsid w:val="00A61B5A"/>
    <w:rsid w:val="00A61E18"/>
    <w:rsid w:val="00A65501"/>
    <w:rsid w:val="00A668E0"/>
    <w:rsid w:val="00A67DBF"/>
    <w:rsid w:val="00A71770"/>
    <w:rsid w:val="00A71960"/>
    <w:rsid w:val="00A72009"/>
    <w:rsid w:val="00A74467"/>
    <w:rsid w:val="00A804EE"/>
    <w:rsid w:val="00A80A50"/>
    <w:rsid w:val="00A80ED2"/>
    <w:rsid w:val="00A829D3"/>
    <w:rsid w:val="00A835F2"/>
    <w:rsid w:val="00A846B8"/>
    <w:rsid w:val="00A85BD3"/>
    <w:rsid w:val="00A87E09"/>
    <w:rsid w:val="00A907CD"/>
    <w:rsid w:val="00A95FD3"/>
    <w:rsid w:val="00A978C8"/>
    <w:rsid w:val="00AA15C0"/>
    <w:rsid w:val="00AA53EC"/>
    <w:rsid w:val="00AB4754"/>
    <w:rsid w:val="00AC1923"/>
    <w:rsid w:val="00AC313C"/>
    <w:rsid w:val="00AD632A"/>
    <w:rsid w:val="00AD7F1A"/>
    <w:rsid w:val="00AE4A70"/>
    <w:rsid w:val="00AE667B"/>
    <w:rsid w:val="00AF369C"/>
    <w:rsid w:val="00AF3C12"/>
    <w:rsid w:val="00AF67E1"/>
    <w:rsid w:val="00B01390"/>
    <w:rsid w:val="00B01AF7"/>
    <w:rsid w:val="00B0277A"/>
    <w:rsid w:val="00B05D1F"/>
    <w:rsid w:val="00B11A1F"/>
    <w:rsid w:val="00B13CC2"/>
    <w:rsid w:val="00B13EEB"/>
    <w:rsid w:val="00B159A5"/>
    <w:rsid w:val="00B2017A"/>
    <w:rsid w:val="00B20497"/>
    <w:rsid w:val="00B21F88"/>
    <w:rsid w:val="00B24D03"/>
    <w:rsid w:val="00B30BD2"/>
    <w:rsid w:val="00B30FBE"/>
    <w:rsid w:val="00B3636D"/>
    <w:rsid w:val="00B3768E"/>
    <w:rsid w:val="00B40912"/>
    <w:rsid w:val="00B42B92"/>
    <w:rsid w:val="00B42D02"/>
    <w:rsid w:val="00B51EAE"/>
    <w:rsid w:val="00B560D3"/>
    <w:rsid w:val="00B60F53"/>
    <w:rsid w:val="00B64092"/>
    <w:rsid w:val="00B72CF7"/>
    <w:rsid w:val="00B856CB"/>
    <w:rsid w:val="00B859B1"/>
    <w:rsid w:val="00B85B8C"/>
    <w:rsid w:val="00B90D08"/>
    <w:rsid w:val="00B91077"/>
    <w:rsid w:val="00B95739"/>
    <w:rsid w:val="00B95AD2"/>
    <w:rsid w:val="00B96880"/>
    <w:rsid w:val="00BA0CD2"/>
    <w:rsid w:val="00BA40B6"/>
    <w:rsid w:val="00BA500C"/>
    <w:rsid w:val="00BB14FD"/>
    <w:rsid w:val="00BB25B0"/>
    <w:rsid w:val="00BB2EB3"/>
    <w:rsid w:val="00BB34A2"/>
    <w:rsid w:val="00BB54ED"/>
    <w:rsid w:val="00BB5C33"/>
    <w:rsid w:val="00BB5E54"/>
    <w:rsid w:val="00BC08F7"/>
    <w:rsid w:val="00BC16EB"/>
    <w:rsid w:val="00BC1D85"/>
    <w:rsid w:val="00BC42CC"/>
    <w:rsid w:val="00BE1653"/>
    <w:rsid w:val="00BE3204"/>
    <w:rsid w:val="00BE415E"/>
    <w:rsid w:val="00BF2FAD"/>
    <w:rsid w:val="00BF74FA"/>
    <w:rsid w:val="00C026C6"/>
    <w:rsid w:val="00C1106C"/>
    <w:rsid w:val="00C174E4"/>
    <w:rsid w:val="00C2204F"/>
    <w:rsid w:val="00C35EF5"/>
    <w:rsid w:val="00C37A51"/>
    <w:rsid w:val="00C40C79"/>
    <w:rsid w:val="00C417F5"/>
    <w:rsid w:val="00C425C9"/>
    <w:rsid w:val="00C50B43"/>
    <w:rsid w:val="00C5433C"/>
    <w:rsid w:val="00C54D9F"/>
    <w:rsid w:val="00C6182C"/>
    <w:rsid w:val="00C648EB"/>
    <w:rsid w:val="00C673A0"/>
    <w:rsid w:val="00C71412"/>
    <w:rsid w:val="00C72A0C"/>
    <w:rsid w:val="00C74B50"/>
    <w:rsid w:val="00C76077"/>
    <w:rsid w:val="00C76351"/>
    <w:rsid w:val="00C77177"/>
    <w:rsid w:val="00C80852"/>
    <w:rsid w:val="00C81264"/>
    <w:rsid w:val="00C81AF8"/>
    <w:rsid w:val="00C82894"/>
    <w:rsid w:val="00C85902"/>
    <w:rsid w:val="00C942CA"/>
    <w:rsid w:val="00CA2A3A"/>
    <w:rsid w:val="00CB1222"/>
    <w:rsid w:val="00CB2ECC"/>
    <w:rsid w:val="00CB36BC"/>
    <w:rsid w:val="00CB6F33"/>
    <w:rsid w:val="00CC1DE2"/>
    <w:rsid w:val="00CC5B8A"/>
    <w:rsid w:val="00CC5DD6"/>
    <w:rsid w:val="00CC70FF"/>
    <w:rsid w:val="00CD2209"/>
    <w:rsid w:val="00CD3F9B"/>
    <w:rsid w:val="00CD6397"/>
    <w:rsid w:val="00CD7F05"/>
    <w:rsid w:val="00CE10E3"/>
    <w:rsid w:val="00CE2933"/>
    <w:rsid w:val="00CE38BF"/>
    <w:rsid w:val="00CE5CAD"/>
    <w:rsid w:val="00CE660D"/>
    <w:rsid w:val="00CE6712"/>
    <w:rsid w:val="00CE7A39"/>
    <w:rsid w:val="00CF3B1D"/>
    <w:rsid w:val="00CF4138"/>
    <w:rsid w:val="00CF433E"/>
    <w:rsid w:val="00D043B5"/>
    <w:rsid w:val="00D04721"/>
    <w:rsid w:val="00D04DD7"/>
    <w:rsid w:val="00D10919"/>
    <w:rsid w:val="00D128E8"/>
    <w:rsid w:val="00D14A04"/>
    <w:rsid w:val="00D16731"/>
    <w:rsid w:val="00D202EB"/>
    <w:rsid w:val="00D21089"/>
    <w:rsid w:val="00D21934"/>
    <w:rsid w:val="00D21BB8"/>
    <w:rsid w:val="00D26945"/>
    <w:rsid w:val="00D3518B"/>
    <w:rsid w:val="00D42B37"/>
    <w:rsid w:val="00D44E60"/>
    <w:rsid w:val="00D53F42"/>
    <w:rsid w:val="00D54CDA"/>
    <w:rsid w:val="00D61049"/>
    <w:rsid w:val="00D636A0"/>
    <w:rsid w:val="00D64D10"/>
    <w:rsid w:val="00D65923"/>
    <w:rsid w:val="00D70A6F"/>
    <w:rsid w:val="00D73FD5"/>
    <w:rsid w:val="00D74E33"/>
    <w:rsid w:val="00D85FE8"/>
    <w:rsid w:val="00D9112C"/>
    <w:rsid w:val="00D91B33"/>
    <w:rsid w:val="00D96C80"/>
    <w:rsid w:val="00D974A7"/>
    <w:rsid w:val="00DA7ACB"/>
    <w:rsid w:val="00DB0FDE"/>
    <w:rsid w:val="00DB1609"/>
    <w:rsid w:val="00DB7704"/>
    <w:rsid w:val="00DC14B8"/>
    <w:rsid w:val="00DC7BD7"/>
    <w:rsid w:val="00DD3A34"/>
    <w:rsid w:val="00DD3BAD"/>
    <w:rsid w:val="00DE172F"/>
    <w:rsid w:val="00DE312C"/>
    <w:rsid w:val="00DE679D"/>
    <w:rsid w:val="00DF1FBB"/>
    <w:rsid w:val="00DF2E30"/>
    <w:rsid w:val="00DF4A87"/>
    <w:rsid w:val="00E00AF5"/>
    <w:rsid w:val="00E00B76"/>
    <w:rsid w:val="00E03F9E"/>
    <w:rsid w:val="00E04FEE"/>
    <w:rsid w:val="00E12220"/>
    <w:rsid w:val="00E12A63"/>
    <w:rsid w:val="00E13C83"/>
    <w:rsid w:val="00E1493E"/>
    <w:rsid w:val="00E16659"/>
    <w:rsid w:val="00E17672"/>
    <w:rsid w:val="00E17E5D"/>
    <w:rsid w:val="00E206AE"/>
    <w:rsid w:val="00E21ABA"/>
    <w:rsid w:val="00E25878"/>
    <w:rsid w:val="00E25D7C"/>
    <w:rsid w:val="00E302C4"/>
    <w:rsid w:val="00E323E9"/>
    <w:rsid w:val="00E364FF"/>
    <w:rsid w:val="00E3738D"/>
    <w:rsid w:val="00E42130"/>
    <w:rsid w:val="00E44E1D"/>
    <w:rsid w:val="00E47A60"/>
    <w:rsid w:val="00E51005"/>
    <w:rsid w:val="00E51ADA"/>
    <w:rsid w:val="00E70A39"/>
    <w:rsid w:val="00E730AC"/>
    <w:rsid w:val="00E740F5"/>
    <w:rsid w:val="00E75411"/>
    <w:rsid w:val="00E7577F"/>
    <w:rsid w:val="00E7584A"/>
    <w:rsid w:val="00E81928"/>
    <w:rsid w:val="00E8213C"/>
    <w:rsid w:val="00E851AA"/>
    <w:rsid w:val="00E85274"/>
    <w:rsid w:val="00E854EC"/>
    <w:rsid w:val="00E86281"/>
    <w:rsid w:val="00E936A8"/>
    <w:rsid w:val="00EB31BD"/>
    <w:rsid w:val="00EB4A7B"/>
    <w:rsid w:val="00EB522F"/>
    <w:rsid w:val="00EC05F5"/>
    <w:rsid w:val="00EC594D"/>
    <w:rsid w:val="00ED237B"/>
    <w:rsid w:val="00ED3B0F"/>
    <w:rsid w:val="00ED4C80"/>
    <w:rsid w:val="00EE10FC"/>
    <w:rsid w:val="00EE1367"/>
    <w:rsid w:val="00EE13EF"/>
    <w:rsid w:val="00EE37BE"/>
    <w:rsid w:val="00EE6243"/>
    <w:rsid w:val="00EF0DF9"/>
    <w:rsid w:val="00EF1431"/>
    <w:rsid w:val="00EF2919"/>
    <w:rsid w:val="00EF2C08"/>
    <w:rsid w:val="00EF41C3"/>
    <w:rsid w:val="00EF580A"/>
    <w:rsid w:val="00F05B00"/>
    <w:rsid w:val="00F12A7F"/>
    <w:rsid w:val="00F14EC1"/>
    <w:rsid w:val="00F20242"/>
    <w:rsid w:val="00F2154D"/>
    <w:rsid w:val="00F2491D"/>
    <w:rsid w:val="00F259E4"/>
    <w:rsid w:val="00F25A72"/>
    <w:rsid w:val="00F3068F"/>
    <w:rsid w:val="00F31F82"/>
    <w:rsid w:val="00F36315"/>
    <w:rsid w:val="00F36F6F"/>
    <w:rsid w:val="00F5140E"/>
    <w:rsid w:val="00F52DF9"/>
    <w:rsid w:val="00F56FAA"/>
    <w:rsid w:val="00F627A1"/>
    <w:rsid w:val="00F65245"/>
    <w:rsid w:val="00F655AB"/>
    <w:rsid w:val="00F668D3"/>
    <w:rsid w:val="00F6725C"/>
    <w:rsid w:val="00F71B44"/>
    <w:rsid w:val="00F82A86"/>
    <w:rsid w:val="00F866B4"/>
    <w:rsid w:val="00F87BD6"/>
    <w:rsid w:val="00F92EEE"/>
    <w:rsid w:val="00F92F86"/>
    <w:rsid w:val="00F94A69"/>
    <w:rsid w:val="00FA251A"/>
    <w:rsid w:val="00FB00AC"/>
    <w:rsid w:val="00FB0718"/>
    <w:rsid w:val="00FB1846"/>
    <w:rsid w:val="00FB3478"/>
    <w:rsid w:val="00FB4976"/>
    <w:rsid w:val="00FB4F24"/>
    <w:rsid w:val="00FC0508"/>
    <w:rsid w:val="00FC072F"/>
    <w:rsid w:val="00FC2D86"/>
    <w:rsid w:val="00FC3EC6"/>
    <w:rsid w:val="00FC5C63"/>
    <w:rsid w:val="00FC6A8B"/>
    <w:rsid w:val="00FD409A"/>
    <w:rsid w:val="00FD5F49"/>
    <w:rsid w:val="00FD62C8"/>
    <w:rsid w:val="00FF2A13"/>
    <w:rsid w:val="00FF3A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9F5"/>
  <w15:docId w15:val="{65DAF813-3091-9449-9E3C-D651790F4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67B"/>
  </w:style>
  <w:style w:type="paragraph" w:styleId="Heading1">
    <w:name w:val="heading 1"/>
    <w:basedOn w:val="Normal"/>
    <w:next w:val="Normal"/>
    <w:link w:val="Heading1Char"/>
    <w:uiPriority w:val="9"/>
    <w:qFormat/>
    <w:rsid w:val="00B0277A"/>
    <w:pPr>
      <w:keepNext/>
      <w:keepLines/>
      <w:tabs>
        <w:tab w:val="left" w:pos="720"/>
      </w:tabs>
      <w:suppressAutoHyphen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1770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A7177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1FB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F1FBB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F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277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lainText">
    <w:name w:val="Plain Text"/>
    <w:basedOn w:val="Normal"/>
    <w:link w:val="PlainTextChar"/>
    <w:uiPriority w:val="99"/>
    <w:rsid w:val="00E323E9"/>
    <w:pPr>
      <w:tabs>
        <w:tab w:val="left" w:pos="720"/>
      </w:tabs>
      <w:suppressAutoHyphens/>
      <w:spacing w:after="0" w:line="100" w:lineRule="atLeast"/>
    </w:pPr>
    <w:rPr>
      <w:rFonts w:ascii="Consolas" w:eastAsia="Droid San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323E9"/>
    <w:rPr>
      <w:rFonts w:ascii="Consolas" w:eastAsia="Droid Sans" w:hAnsi="Consolas"/>
      <w:sz w:val="21"/>
      <w:szCs w:val="21"/>
      <w:lang w:val="en-US"/>
    </w:rPr>
  </w:style>
  <w:style w:type="paragraph" w:customStyle="1" w:styleId="Default">
    <w:name w:val="Default"/>
    <w:rsid w:val="0056020B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E4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5E"/>
  </w:style>
  <w:style w:type="character" w:customStyle="1" w:styleId="Heading2Char">
    <w:name w:val="Heading 2 Char"/>
    <w:basedOn w:val="DefaultParagraphFont"/>
    <w:link w:val="Heading2"/>
    <w:uiPriority w:val="9"/>
    <w:semiHidden/>
    <w:rsid w:val="008B5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C40C79"/>
  </w:style>
  <w:style w:type="character" w:styleId="Hyperlink">
    <w:name w:val="Hyperlink"/>
    <w:basedOn w:val="DefaultParagraphFont"/>
    <w:uiPriority w:val="99"/>
    <w:semiHidden/>
    <w:unhideWhenUsed/>
    <w:rsid w:val="00C40C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67D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3397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139D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31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A0B0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503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5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2789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6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566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36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2050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4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1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0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5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8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1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1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7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3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02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6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A80FB-EA92-42D3-A2E7-AA6A91CCB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Shankapal</dc:creator>
  <cp:lastModifiedBy>Microsoft Office User</cp:lastModifiedBy>
  <cp:revision>2</cp:revision>
  <dcterms:created xsi:type="dcterms:W3CDTF">2021-07-01T05:45:00Z</dcterms:created>
  <dcterms:modified xsi:type="dcterms:W3CDTF">2021-07-01T05:45:00Z</dcterms:modified>
</cp:coreProperties>
</file>