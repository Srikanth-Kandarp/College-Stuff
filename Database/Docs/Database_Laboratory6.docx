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D27E52" w14:textId="77777777" w:rsidR="009B4613" w:rsidRPr="00E42159" w:rsidRDefault="009B4613" w:rsidP="009B4613">
      <w:pPr>
        <w:pStyle w:val="Heading1"/>
        <w:spacing w:before="0" w:line="360" w:lineRule="auto"/>
        <w:jc w:val="both"/>
        <w:rPr>
          <w:rFonts w:asciiTheme="minorHAnsi" w:hAnsiTheme="minorHAnsi"/>
          <w:szCs w:val="22"/>
        </w:rPr>
      </w:pPr>
      <w:r w:rsidRPr="00E42159">
        <w:rPr>
          <w:rFonts w:asciiTheme="minorHAnsi" w:hAnsiTheme="minorHAnsi" w:cs="Times New Roman"/>
          <w:szCs w:val="22"/>
        </w:rPr>
        <w:t>Laboratory 6</w:t>
      </w:r>
    </w:p>
    <w:p w14:paraId="3E4515B0" w14:textId="77777777" w:rsidR="009B4613" w:rsidRPr="00E42159" w:rsidRDefault="009B4613" w:rsidP="009B4613">
      <w:pPr>
        <w:spacing w:after="0" w:line="360" w:lineRule="auto"/>
        <w:jc w:val="both"/>
      </w:pPr>
      <w:r w:rsidRPr="00E42159">
        <w:rPr>
          <w:rFonts w:cs="Times New Roman"/>
        </w:rPr>
        <w:t>Title of the Laboratory Exercise: interface to the system</w:t>
      </w:r>
    </w:p>
    <w:p w14:paraId="7B5DCB30" w14:textId="77777777" w:rsidR="009B4613" w:rsidRPr="00E42159" w:rsidRDefault="009B4613" w:rsidP="009B4613">
      <w:pPr>
        <w:pStyle w:val="ListParagraph"/>
        <w:numPr>
          <w:ilvl w:val="0"/>
          <w:numId w:val="6"/>
        </w:numPr>
        <w:tabs>
          <w:tab w:val="left" w:pos="720"/>
        </w:tabs>
        <w:suppressAutoHyphens/>
        <w:spacing w:after="0" w:line="360" w:lineRule="auto"/>
        <w:contextualSpacing w:val="0"/>
        <w:jc w:val="both"/>
      </w:pPr>
      <w:r w:rsidRPr="00E42159">
        <w:rPr>
          <w:rFonts w:cs="Times New Roman"/>
        </w:rPr>
        <w:t>Introduction and Purpose of Experiment</w:t>
      </w:r>
    </w:p>
    <w:p w14:paraId="5848F0DD" w14:textId="77777777" w:rsidR="009B4613" w:rsidRPr="00E42159" w:rsidRDefault="009B4613" w:rsidP="009B4613">
      <w:pPr>
        <w:spacing w:after="0" w:line="360" w:lineRule="auto"/>
        <w:ind w:left="720"/>
        <w:jc w:val="both"/>
        <w:rPr>
          <w:rFonts w:cs="Times New Roman"/>
          <w:color w:val="000000" w:themeColor="text1"/>
        </w:rPr>
      </w:pPr>
      <w:r w:rsidRPr="00E42159">
        <w:rPr>
          <w:color w:val="000000"/>
        </w:rPr>
        <w:t xml:space="preserve">A database connection is the means by which a database server and its client software communicate with each other. The client and the server can be on the same machine or on different machines. The client uses a database connection to send commands to and receive replies from the server. A database is stored as a file or a set of files on magnetic disk or tape, optical disk, or some other secondary storage device. </w:t>
      </w:r>
      <w:r w:rsidRPr="00E42159">
        <w:t>By doing this lab, students will be able</w:t>
      </w:r>
      <w:r w:rsidRPr="00E42159">
        <w:rPr>
          <w:rFonts w:cs="Times New Roman"/>
          <w:color w:val="000000" w:themeColor="text1"/>
        </w:rPr>
        <w:t xml:space="preserve"> to connect the developed application with the database.</w:t>
      </w:r>
    </w:p>
    <w:p w14:paraId="014D3504" w14:textId="77777777" w:rsidR="009B4613" w:rsidRPr="00E42159" w:rsidRDefault="009B4613" w:rsidP="009B4613">
      <w:pPr>
        <w:pStyle w:val="ListParagraph"/>
        <w:numPr>
          <w:ilvl w:val="0"/>
          <w:numId w:val="6"/>
        </w:numPr>
        <w:tabs>
          <w:tab w:val="left" w:pos="720"/>
        </w:tabs>
        <w:suppressAutoHyphens/>
        <w:spacing w:after="0" w:line="360" w:lineRule="auto"/>
        <w:contextualSpacing w:val="0"/>
        <w:jc w:val="both"/>
      </w:pPr>
      <w:r w:rsidRPr="00E42159">
        <w:rPr>
          <w:rFonts w:cs="Times New Roman"/>
        </w:rPr>
        <w:t>Aim and Objectives</w:t>
      </w:r>
    </w:p>
    <w:p w14:paraId="09F78F0E" w14:textId="77777777" w:rsidR="009B4613" w:rsidRPr="00E42159" w:rsidRDefault="009B4613" w:rsidP="009B4613">
      <w:pPr>
        <w:spacing w:after="0" w:line="360" w:lineRule="auto"/>
        <w:ind w:left="360" w:firstLine="360"/>
        <w:jc w:val="both"/>
        <w:rPr>
          <w:color w:val="000000" w:themeColor="text1"/>
        </w:rPr>
      </w:pPr>
      <w:r w:rsidRPr="00E42159">
        <w:rPr>
          <w:rFonts w:cs="Times New Roman"/>
          <w:color w:val="000000" w:themeColor="text1"/>
        </w:rPr>
        <w:t>Aim</w:t>
      </w:r>
    </w:p>
    <w:p w14:paraId="7937D331" w14:textId="77777777" w:rsidR="009B4613" w:rsidRPr="00E42159" w:rsidRDefault="009B4613" w:rsidP="009B4613">
      <w:pPr>
        <w:pStyle w:val="ListParagraph"/>
        <w:widowControl w:val="0"/>
        <w:numPr>
          <w:ilvl w:val="0"/>
          <w:numId w:val="12"/>
        </w:numPr>
        <w:tabs>
          <w:tab w:val="left" w:pos="720"/>
          <w:tab w:val="left" w:pos="2880"/>
        </w:tabs>
        <w:suppressAutoHyphens/>
        <w:spacing w:after="0" w:line="360" w:lineRule="auto"/>
        <w:jc w:val="both"/>
        <w:rPr>
          <w:color w:val="000000" w:themeColor="text1"/>
        </w:rPr>
      </w:pPr>
      <w:r w:rsidRPr="00E42159">
        <w:rPr>
          <w:rFonts w:cs="Times New Roman"/>
          <w:color w:val="000000" w:themeColor="text1"/>
        </w:rPr>
        <w:t>To design an interface and connect to the database</w:t>
      </w:r>
    </w:p>
    <w:p w14:paraId="6DADF29A" w14:textId="77777777" w:rsidR="009B4613" w:rsidRPr="00E42159" w:rsidRDefault="009B4613" w:rsidP="009B4613">
      <w:pPr>
        <w:spacing w:after="0" w:line="360" w:lineRule="auto"/>
        <w:ind w:left="360" w:firstLine="360"/>
        <w:jc w:val="both"/>
        <w:rPr>
          <w:color w:val="000000" w:themeColor="text1"/>
        </w:rPr>
      </w:pPr>
      <w:r w:rsidRPr="00E42159">
        <w:rPr>
          <w:rFonts w:cs="Times New Roman"/>
          <w:color w:val="000000" w:themeColor="text1"/>
        </w:rPr>
        <w:t>Objectives</w:t>
      </w:r>
    </w:p>
    <w:p w14:paraId="4540E07A" w14:textId="77777777" w:rsidR="009B4613" w:rsidRPr="00E42159" w:rsidRDefault="009B4613" w:rsidP="009B4613">
      <w:pPr>
        <w:spacing w:after="0" w:line="360" w:lineRule="auto"/>
        <w:ind w:left="360" w:firstLine="360"/>
        <w:jc w:val="both"/>
        <w:rPr>
          <w:color w:val="000000" w:themeColor="text1"/>
        </w:rPr>
      </w:pPr>
      <w:r w:rsidRPr="00E42159">
        <w:rPr>
          <w:rFonts w:cs="Times New Roman"/>
          <w:color w:val="000000" w:themeColor="text1"/>
        </w:rPr>
        <w:t>At the end of this lab, the student will be able to</w:t>
      </w:r>
    </w:p>
    <w:p w14:paraId="64F07CC3" w14:textId="77777777" w:rsidR="009B4613" w:rsidRPr="00E42159" w:rsidRDefault="009B4613" w:rsidP="009B4613">
      <w:pPr>
        <w:pStyle w:val="ListParagraph"/>
        <w:widowControl w:val="0"/>
        <w:numPr>
          <w:ilvl w:val="0"/>
          <w:numId w:val="12"/>
        </w:numPr>
        <w:tabs>
          <w:tab w:val="left" w:pos="2880"/>
        </w:tabs>
        <w:suppressAutoHyphens/>
        <w:spacing w:after="0" w:line="360" w:lineRule="auto"/>
        <w:jc w:val="both"/>
        <w:rPr>
          <w:color w:val="000000" w:themeColor="text1"/>
        </w:rPr>
      </w:pPr>
      <w:r w:rsidRPr="00E42159">
        <w:rPr>
          <w:rFonts w:cs="Times New Roman"/>
          <w:color w:val="000000" w:themeColor="text1"/>
        </w:rPr>
        <w:t>Design and implement an interface for the application</w:t>
      </w:r>
    </w:p>
    <w:p w14:paraId="78EF39E0" w14:textId="77777777" w:rsidR="009B4613" w:rsidRPr="00E42159" w:rsidRDefault="009B4613" w:rsidP="009B4613">
      <w:pPr>
        <w:pStyle w:val="ListParagraph"/>
        <w:widowControl w:val="0"/>
        <w:numPr>
          <w:ilvl w:val="0"/>
          <w:numId w:val="12"/>
        </w:numPr>
        <w:tabs>
          <w:tab w:val="left" w:pos="2880"/>
        </w:tabs>
        <w:suppressAutoHyphens/>
        <w:spacing w:after="0" w:line="360" w:lineRule="auto"/>
        <w:jc w:val="both"/>
        <w:rPr>
          <w:color w:val="000000" w:themeColor="text1"/>
        </w:rPr>
      </w:pPr>
      <w:r w:rsidRPr="00E42159">
        <w:rPr>
          <w:rFonts w:cs="Times New Roman"/>
          <w:color w:val="000000" w:themeColor="text1"/>
        </w:rPr>
        <w:t>Connect the developed application with the database</w:t>
      </w:r>
    </w:p>
    <w:p w14:paraId="0C8C3BF1" w14:textId="77777777" w:rsidR="009B4613" w:rsidRPr="00E42159" w:rsidRDefault="009B4613" w:rsidP="009B4613">
      <w:pPr>
        <w:pStyle w:val="ListParagraph"/>
        <w:tabs>
          <w:tab w:val="left" w:pos="720"/>
        </w:tabs>
        <w:suppressAutoHyphens/>
        <w:spacing w:after="0" w:line="360" w:lineRule="auto"/>
        <w:contextualSpacing w:val="0"/>
        <w:jc w:val="both"/>
      </w:pPr>
    </w:p>
    <w:p w14:paraId="7AE43FE0" w14:textId="77777777" w:rsidR="009B4613" w:rsidRPr="00E42159" w:rsidRDefault="009B4613" w:rsidP="009B4613">
      <w:pPr>
        <w:pStyle w:val="ListParagraph"/>
        <w:numPr>
          <w:ilvl w:val="0"/>
          <w:numId w:val="6"/>
        </w:numPr>
        <w:tabs>
          <w:tab w:val="left" w:pos="720"/>
        </w:tabs>
        <w:suppressAutoHyphens/>
        <w:spacing w:after="0" w:line="360" w:lineRule="auto"/>
        <w:contextualSpacing w:val="0"/>
        <w:jc w:val="both"/>
      </w:pPr>
      <w:r w:rsidRPr="00E42159">
        <w:rPr>
          <w:rFonts w:cs="Times New Roman"/>
        </w:rPr>
        <w:t>Experimental Procedure</w:t>
      </w:r>
    </w:p>
    <w:p w14:paraId="21735E7A" w14:textId="77777777" w:rsidR="009B4613" w:rsidRPr="00E42159" w:rsidRDefault="009B4613" w:rsidP="009B4613">
      <w:pPr>
        <w:pStyle w:val="ListParagraph"/>
        <w:numPr>
          <w:ilvl w:val="2"/>
          <w:numId w:val="6"/>
        </w:numPr>
        <w:tabs>
          <w:tab w:val="left" w:pos="720"/>
          <w:tab w:val="left" w:pos="1440"/>
        </w:tabs>
        <w:suppressAutoHyphens/>
        <w:spacing w:after="0" w:line="360" w:lineRule="auto"/>
        <w:contextualSpacing w:val="0"/>
        <w:jc w:val="both"/>
      </w:pPr>
      <w:r w:rsidRPr="00E42159">
        <w:rPr>
          <w:rFonts w:cs="Times New Roman"/>
        </w:rPr>
        <w:t>Analyse the problem statement</w:t>
      </w:r>
    </w:p>
    <w:p w14:paraId="61FC2996" w14:textId="77777777" w:rsidR="009B4613" w:rsidRPr="00E42159" w:rsidRDefault="009B4613" w:rsidP="009B4613">
      <w:pPr>
        <w:pStyle w:val="ListParagraph"/>
        <w:numPr>
          <w:ilvl w:val="2"/>
          <w:numId w:val="6"/>
        </w:numPr>
        <w:tabs>
          <w:tab w:val="left" w:pos="720"/>
          <w:tab w:val="left" w:pos="1440"/>
        </w:tabs>
        <w:suppressAutoHyphens/>
        <w:spacing w:after="0" w:line="360" w:lineRule="auto"/>
        <w:contextualSpacing w:val="0"/>
        <w:jc w:val="both"/>
      </w:pPr>
      <w:r w:rsidRPr="00E42159">
        <w:rPr>
          <w:rFonts w:cs="Times New Roman"/>
        </w:rPr>
        <w:t xml:space="preserve">Design an interface for the given problem statement </w:t>
      </w:r>
    </w:p>
    <w:p w14:paraId="21D45355" w14:textId="77777777" w:rsidR="009B4613" w:rsidRPr="00E42159" w:rsidRDefault="009B4613" w:rsidP="009B4613">
      <w:pPr>
        <w:pStyle w:val="ListParagraph"/>
        <w:numPr>
          <w:ilvl w:val="2"/>
          <w:numId w:val="6"/>
        </w:numPr>
        <w:tabs>
          <w:tab w:val="left" w:pos="720"/>
          <w:tab w:val="left" w:pos="1440"/>
        </w:tabs>
        <w:suppressAutoHyphens/>
        <w:spacing w:after="0" w:line="360" w:lineRule="auto"/>
        <w:contextualSpacing w:val="0"/>
        <w:jc w:val="both"/>
      </w:pPr>
      <w:r w:rsidRPr="00E42159">
        <w:rPr>
          <w:rFonts w:cs="Times New Roman"/>
        </w:rPr>
        <w:t>Connect the application with the database</w:t>
      </w:r>
    </w:p>
    <w:p w14:paraId="698DB6AC" w14:textId="77777777" w:rsidR="009B4613" w:rsidRPr="00E42159" w:rsidRDefault="009B4613" w:rsidP="009B4613">
      <w:pPr>
        <w:pStyle w:val="ListParagraph"/>
        <w:numPr>
          <w:ilvl w:val="2"/>
          <w:numId w:val="6"/>
        </w:numPr>
        <w:tabs>
          <w:tab w:val="left" w:pos="720"/>
          <w:tab w:val="left" w:pos="1440"/>
        </w:tabs>
        <w:suppressAutoHyphens/>
        <w:spacing w:after="0" w:line="360" w:lineRule="auto"/>
        <w:contextualSpacing w:val="0"/>
        <w:jc w:val="both"/>
      </w:pPr>
      <w:r w:rsidRPr="00E42159">
        <w:rPr>
          <w:rFonts w:cs="Times New Roman"/>
        </w:rPr>
        <w:t>Test the implemented program</w:t>
      </w:r>
    </w:p>
    <w:p w14:paraId="7CA5D9AB" w14:textId="77777777" w:rsidR="009B4613" w:rsidRPr="00E42159" w:rsidRDefault="009B4613" w:rsidP="009B4613">
      <w:pPr>
        <w:pStyle w:val="ListParagraph"/>
        <w:numPr>
          <w:ilvl w:val="2"/>
          <w:numId w:val="6"/>
        </w:numPr>
        <w:tabs>
          <w:tab w:val="left" w:pos="720"/>
          <w:tab w:val="left" w:pos="1440"/>
        </w:tabs>
        <w:suppressAutoHyphens/>
        <w:spacing w:after="0" w:line="360" w:lineRule="auto"/>
        <w:contextualSpacing w:val="0"/>
        <w:jc w:val="both"/>
      </w:pPr>
      <w:r w:rsidRPr="00E42159">
        <w:rPr>
          <w:rFonts w:cs="Times New Roman"/>
        </w:rPr>
        <w:t>Document the Results</w:t>
      </w:r>
    </w:p>
    <w:p w14:paraId="019C78A0" w14:textId="77777777" w:rsidR="009B4613" w:rsidRPr="00E42159" w:rsidRDefault="009B4613" w:rsidP="009B4613">
      <w:pPr>
        <w:pStyle w:val="ListParagraph"/>
        <w:numPr>
          <w:ilvl w:val="2"/>
          <w:numId w:val="6"/>
        </w:numPr>
        <w:tabs>
          <w:tab w:val="left" w:pos="720"/>
          <w:tab w:val="left" w:pos="1440"/>
        </w:tabs>
        <w:suppressAutoHyphens/>
        <w:spacing w:after="0" w:line="360" w:lineRule="auto"/>
        <w:contextualSpacing w:val="0"/>
        <w:jc w:val="both"/>
      </w:pPr>
      <w:r w:rsidRPr="00E42159">
        <w:rPr>
          <w:rFonts w:cs="Times New Roman"/>
        </w:rPr>
        <w:t>Analyse and discuss the outcomes of your experiment</w:t>
      </w:r>
    </w:p>
    <w:p w14:paraId="6ACC3D35" w14:textId="77777777" w:rsidR="009B4613" w:rsidRPr="00E42159" w:rsidRDefault="009B4613" w:rsidP="009B4613">
      <w:pPr>
        <w:pStyle w:val="ListParagraph"/>
        <w:numPr>
          <w:ilvl w:val="0"/>
          <w:numId w:val="6"/>
        </w:numPr>
        <w:tabs>
          <w:tab w:val="left" w:pos="720"/>
        </w:tabs>
        <w:suppressAutoHyphens/>
        <w:spacing w:after="0" w:line="360" w:lineRule="auto"/>
        <w:contextualSpacing w:val="0"/>
        <w:jc w:val="both"/>
      </w:pPr>
      <w:r w:rsidRPr="00E42159">
        <w:rPr>
          <w:rFonts w:cs="Times New Roman"/>
        </w:rPr>
        <w:t>Questions</w:t>
      </w:r>
    </w:p>
    <w:p w14:paraId="3855051B" w14:textId="77777777" w:rsidR="009B4613" w:rsidRPr="009B4613" w:rsidRDefault="009B4613" w:rsidP="009B4613">
      <w:pPr>
        <w:spacing w:after="0" w:line="360" w:lineRule="auto"/>
        <w:ind w:left="1080"/>
        <w:jc w:val="both"/>
        <w:rPr>
          <w:rFonts w:cs="Times New Roman"/>
        </w:rPr>
      </w:pPr>
      <w:r w:rsidRPr="009B4613">
        <w:rPr>
          <w:rFonts w:cs="Times New Roman"/>
        </w:rPr>
        <w:t xml:space="preserve">Consider the problem statement that you selected in Laboratory 2. Design a GUI with </w:t>
      </w:r>
      <w:r>
        <w:rPr>
          <w:rFonts w:cs="Times New Roman"/>
        </w:rPr>
        <w:t>operations such as</w:t>
      </w:r>
      <w:r w:rsidRPr="009B4613">
        <w:rPr>
          <w:rFonts w:cs="Times New Roman"/>
        </w:rPr>
        <w:t xml:space="preserve"> </w:t>
      </w:r>
      <w:r>
        <w:rPr>
          <w:rFonts w:cs="Times New Roman"/>
        </w:rPr>
        <w:t>insert, delete, update</w:t>
      </w:r>
      <w:r w:rsidRPr="009B4613">
        <w:rPr>
          <w:rFonts w:cs="Times New Roman"/>
        </w:rPr>
        <w:t xml:space="preserve"> and display of record</w:t>
      </w:r>
      <w:r w:rsidR="000878D3">
        <w:rPr>
          <w:rFonts w:cs="Times New Roman"/>
        </w:rPr>
        <w:t>(s)</w:t>
      </w:r>
      <w:r w:rsidRPr="009B4613">
        <w:rPr>
          <w:rFonts w:cs="Times New Roman"/>
        </w:rPr>
        <w:t xml:space="preserve"> in the </w:t>
      </w:r>
      <w:r>
        <w:rPr>
          <w:rFonts w:cs="Times New Roman"/>
        </w:rPr>
        <w:t>relational schema</w:t>
      </w:r>
      <w:r w:rsidRPr="009B4613">
        <w:rPr>
          <w:rFonts w:cs="Times New Roman"/>
        </w:rPr>
        <w:t>. Use appropriate components to display the page</w:t>
      </w:r>
      <w:r>
        <w:rPr>
          <w:rFonts w:cs="Times New Roman"/>
        </w:rPr>
        <w:t>(s)</w:t>
      </w:r>
      <w:r w:rsidRPr="009B4613">
        <w:rPr>
          <w:rFonts w:cs="Times New Roman"/>
        </w:rPr>
        <w:t>.</w:t>
      </w:r>
    </w:p>
    <w:p w14:paraId="30B19C93" w14:textId="65F826BA" w:rsidR="009B4613" w:rsidRDefault="009B4613" w:rsidP="009B4613">
      <w:pPr>
        <w:pStyle w:val="ListParagraph"/>
        <w:spacing w:after="0" w:line="360" w:lineRule="auto"/>
        <w:jc w:val="both"/>
        <w:rPr>
          <w:rFonts w:cs="Times New Roman"/>
        </w:rPr>
      </w:pPr>
    </w:p>
    <w:p w14:paraId="7BF293EB" w14:textId="2421A339" w:rsidR="004B4444" w:rsidRDefault="004B4444" w:rsidP="009B4613">
      <w:pPr>
        <w:pStyle w:val="ListParagraph"/>
        <w:spacing w:after="0" w:line="360" w:lineRule="auto"/>
        <w:jc w:val="both"/>
        <w:rPr>
          <w:rFonts w:cs="Times New Roman"/>
        </w:rPr>
      </w:pPr>
    </w:p>
    <w:p w14:paraId="397F7722" w14:textId="157B53AA" w:rsidR="004B4444" w:rsidRDefault="004B4444" w:rsidP="009B4613">
      <w:pPr>
        <w:pStyle w:val="ListParagraph"/>
        <w:spacing w:after="0" w:line="360" w:lineRule="auto"/>
        <w:jc w:val="both"/>
        <w:rPr>
          <w:rFonts w:cs="Times New Roman"/>
        </w:rPr>
      </w:pPr>
    </w:p>
    <w:p w14:paraId="20A302F0" w14:textId="7FF14485" w:rsidR="004B4444" w:rsidRDefault="004B4444" w:rsidP="009B4613">
      <w:pPr>
        <w:pStyle w:val="ListParagraph"/>
        <w:spacing w:after="0" w:line="360" w:lineRule="auto"/>
        <w:jc w:val="both"/>
        <w:rPr>
          <w:rFonts w:cs="Times New Roman"/>
        </w:rPr>
      </w:pPr>
    </w:p>
    <w:p w14:paraId="2B3EC2AA" w14:textId="70699DBE" w:rsidR="004B4444" w:rsidRDefault="004B4444" w:rsidP="009B4613">
      <w:pPr>
        <w:pStyle w:val="ListParagraph"/>
        <w:spacing w:after="0" w:line="360" w:lineRule="auto"/>
        <w:jc w:val="both"/>
        <w:rPr>
          <w:rFonts w:cs="Times New Roman"/>
        </w:rPr>
      </w:pPr>
    </w:p>
    <w:p w14:paraId="3CFB7395" w14:textId="4D1DF239" w:rsidR="0020307F" w:rsidRPr="00E42159" w:rsidRDefault="0020307F" w:rsidP="009B4613">
      <w:pPr>
        <w:spacing w:after="0" w:line="360" w:lineRule="auto"/>
        <w:jc w:val="both"/>
      </w:pPr>
    </w:p>
    <w:p w14:paraId="2EB269F6" w14:textId="4EEFE24F" w:rsidR="00DB050E" w:rsidRDefault="007E5FB3" w:rsidP="007E5FB3">
      <w:pPr>
        <w:tabs>
          <w:tab w:val="left" w:pos="720"/>
        </w:tabs>
        <w:suppressAutoHyphens/>
        <w:spacing w:after="0" w:line="360" w:lineRule="auto"/>
        <w:jc w:val="both"/>
        <w:rPr>
          <w:rFonts w:cs="Times New Roman"/>
          <w:b/>
          <w:bCs/>
        </w:rPr>
      </w:pPr>
      <w:r w:rsidRPr="007E5FB3">
        <w:rPr>
          <w:rFonts w:cs="Times New Roman"/>
          <w:b/>
          <w:bCs/>
        </w:rPr>
        <w:lastRenderedPageBreak/>
        <w:t xml:space="preserve">5.  </w:t>
      </w:r>
      <w:r w:rsidRPr="007E5FB3">
        <w:rPr>
          <w:rFonts w:cs="Times New Roman"/>
          <w:b/>
          <w:bCs/>
        </w:rPr>
        <w:t>Calculations/Computations/Algorithms</w:t>
      </w:r>
    </w:p>
    <w:p w14:paraId="7A8B52FF" w14:textId="37456D1C" w:rsidR="00157D48" w:rsidRDefault="00157D48" w:rsidP="007E5FB3">
      <w:pPr>
        <w:tabs>
          <w:tab w:val="left" w:pos="720"/>
        </w:tabs>
        <w:suppressAutoHyphens/>
        <w:spacing w:after="0" w:line="360" w:lineRule="auto"/>
        <w:jc w:val="both"/>
        <w:rPr>
          <w:rFonts w:cs="Times New Roman"/>
          <w:b/>
          <w:bCs/>
        </w:rPr>
      </w:pPr>
      <w:r>
        <w:rPr>
          <w:rFonts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FBD145" wp14:editId="5571E8B5">
                <wp:simplePos x="0" y="0"/>
                <wp:positionH relativeFrom="column">
                  <wp:posOffset>-236220</wp:posOffset>
                </wp:positionH>
                <wp:positionV relativeFrom="paragraph">
                  <wp:posOffset>141605</wp:posOffset>
                </wp:positionV>
                <wp:extent cx="6064997" cy="881903"/>
                <wp:effectExtent l="0" t="0" r="18415" b="762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4997" cy="8819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49BF19" w14:textId="77777777" w:rsidR="00DB050E" w:rsidRDefault="00DB050E" w:rsidP="00DB050E">
                            <w:pPr>
                              <w:tabs>
                                <w:tab w:val="left" w:pos="720"/>
                              </w:tabs>
                              <w:suppressAutoHyphens/>
                              <w:spacing w:after="0" w:line="360" w:lineRule="auto"/>
                              <w:jc w:val="both"/>
                              <w:rPr>
                                <w:rFonts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</w:rPr>
                              <w:t xml:space="preserve">Note : Add this Jar files to your project </w:t>
                            </w:r>
                          </w:p>
                          <w:p w14:paraId="0C34F854" w14:textId="5C345EFC" w:rsidR="00DB050E" w:rsidRDefault="00DB050E" w:rsidP="00DB050E">
                            <w:pPr>
                              <w:tabs>
                                <w:tab w:val="left" w:pos="720"/>
                              </w:tabs>
                              <w:suppressAutoHyphens/>
                              <w:spacing w:after="0" w:line="360" w:lineRule="auto"/>
                              <w:jc w:val="both"/>
                              <w:rPr>
                                <w:rFonts w:cs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</w:rPr>
                              <w:t xml:space="preserve">1. JDBC </w:t>
                            </w:r>
                            <w:r w:rsidR="00C47EED">
                              <w:rPr>
                                <w:rFonts w:cs="Times New Roman"/>
                                <w:b/>
                                <w:bCs/>
                              </w:rPr>
                              <w:t>(For Making a Database Connection)</w:t>
                            </w:r>
                          </w:p>
                          <w:p w14:paraId="6727649D" w14:textId="34FEA715" w:rsidR="00DB050E" w:rsidRPr="007E5FB3" w:rsidRDefault="00DB050E" w:rsidP="00DB050E">
                            <w:pPr>
                              <w:tabs>
                                <w:tab w:val="left" w:pos="720"/>
                              </w:tabs>
                              <w:suppressAutoHyphens/>
                              <w:spacing w:after="0" w:line="360" w:lineRule="auto"/>
                              <w:jc w:val="both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</w:rPr>
                              <w:t xml:space="preserve">2. </w:t>
                            </w:r>
                            <w:proofErr w:type="spellStart"/>
                            <w:r w:rsidRPr="00DB050E">
                              <w:rPr>
                                <w:rFonts w:cs="Times New Roman"/>
                                <w:b/>
                                <w:bCs/>
                              </w:rPr>
                              <w:t>javax.swing.JFrame</w:t>
                            </w:r>
                            <w:proofErr w:type="spellEnd"/>
                            <w:r w:rsidR="00C47EED">
                              <w:rPr>
                                <w:rFonts w:cs="Times New Roman"/>
                                <w:b/>
                                <w:bCs/>
                              </w:rPr>
                              <w:t xml:space="preserve"> (To Use JFrame)</w:t>
                            </w:r>
                          </w:p>
                          <w:p w14:paraId="031F87F6" w14:textId="77777777" w:rsidR="00DB050E" w:rsidRDefault="00DB05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FBD145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left:0;text-align:left;margin-left:-18.6pt;margin-top:11.15pt;width:477.55pt;height:69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" fillcolor="white [3201]" strokeweight=".5pt">
                <v:textbox>
                  <w:txbxContent>
                    <w:p w14:paraId="3449BF19" w14:textId="77777777" w:rsidR="00DB050E" w:rsidRDefault="00DB050E" w:rsidP="00DB050E">
                      <w:pPr>
                        <w:tabs>
                          <w:tab w:val="left" w:pos="720"/>
                        </w:tabs>
                        <w:suppressAutoHyphens/>
                        <w:spacing w:after="0" w:line="360" w:lineRule="auto"/>
                        <w:jc w:val="both"/>
                        <w:rPr>
                          <w:rFonts w:cs="Times New Roman"/>
                          <w:b/>
                          <w:bCs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</w:rPr>
                        <w:t xml:space="preserve">Note : Add this Jar files to your project </w:t>
                      </w:r>
                    </w:p>
                    <w:p w14:paraId="0C34F854" w14:textId="5C345EFC" w:rsidR="00DB050E" w:rsidRDefault="00DB050E" w:rsidP="00DB050E">
                      <w:pPr>
                        <w:tabs>
                          <w:tab w:val="left" w:pos="720"/>
                        </w:tabs>
                        <w:suppressAutoHyphens/>
                        <w:spacing w:after="0" w:line="360" w:lineRule="auto"/>
                        <w:jc w:val="both"/>
                        <w:rPr>
                          <w:rFonts w:cs="Times New Roman"/>
                          <w:b/>
                          <w:bCs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</w:rPr>
                        <w:t xml:space="preserve">1. JDBC </w:t>
                      </w:r>
                      <w:r w:rsidR="00C47EED">
                        <w:rPr>
                          <w:rFonts w:cs="Times New Roman"/>
                          <w:b/>
                          <w:bCs/>
                        </w:rPr>
                        <w:t>(For Making a Database Connection)</w:t>
                      </w:r>
                    </w:p>
                    <w:p w14:paraId="6727649D" w14:textId="34FEA715" w:rsidR="00DB050E" w:rsidRPr="007E5FB3" w:rsidRDefault="00DB050E" w:rsidP="00DB050E">
                      <w:pPr>
                        <w:tabs>
                          <w:tab w:val="left" w:pos="720"/>
                        </w:tabs>
                        <w:suppressAutoHyphens/>
                        <w:spacing w:after="0" w:line="360" w:lineRule="auto"/>
                        <w:jc w:val="both"/>
                        <w:rPr>
                          <w:b/>
                          <w:bCs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</w:rPr>
                        <w:t xml:space="preserve">2. </w:t>
                      </w:r>
                      <w:proofErr w:type="spellStart"/>
                      <w:r w:rsidRPr="00DB050E">
                        <w:rPr>
                          <w:rFonts w:cs="Times New Roman"/>
                          <w:b/>
                          <w:bCs/>
                        </w:rPr>
                        <w:t>javax.swing.JFrame</w:t>
                      </w:r>
                      <w:proofErr w:type="spellEnd"/>
                      <w:r w:rsidR="00C47EED">
                        <w:rPr>
                          <w:rFonts w:cs="Times New Roman"/>
                          <w:b/>
                          <w:bCs/>
                        </w:rPr>
                        <w:t xml:space="preserve"> (To Use JFrame)</w:t>
                      </w:r>
                    </w:p>
                    <w:p w14:paraId="031F87F6" w14:textId="77777777" w:rsidR="00DB050E" w:rsidRDefault="00DB050E"/>
                  </w:txbxContent>
                </v:textbox>
              </v:shape>
            </w:pict>
          </mc:Fallback>
        </mc:AlternateContent>
      </w:r>
    </w:p>
    <w:p w14:paraId="569996C9" w14:textId="77391649" w:rsidR="00157D48" w:rsidRDefault="00157D48" w:rsidP="007E5FB3">
      <w:pPr>
        <w:tabs>
          <w:tab w:val="left" w:pos="720"/>
        </w:tabs>
        <w:suppressAutoHyphens/>
        <w:spacing w:after="0" w:line="360" w:lineRule="auto"/>
        <w:jc w:val="both"/>
        <w:rPr>
          <w:rFonts w:cs="Times New Roman"/>
          <w:b/>
          <w:bCs/>
        </w:rPr>
      </w:pPr>
    </w:p>
    <w:p w14:paraId="266D4D6A" w14:textId="75B538BD" w:rsidR="00157D48" w:rsidRDefault="00157D48" w:rsidP="007E5FB3">
      <w:pPr>
        <w:tabs>
          <w:tab w:val="left" w:pos="720"/>
        </w:tabs>
        <w:suppressAutoHyphens/>
        <w:spacing w:after="0" w:line="360" w:lineRule="auto"/>
        <w:jc w:val="both"/>
        <w:rPr>
          <w:rFonts w:cs="Times New Roman"/>
          <w:b/>
          <w:bCs/>
        </w:rPr>
      </w:pPr>
    </w:p>
    <w:p w14:paraId="081754C7" w14:textId="6F8FF2BD" w:rsidR="00157D48" w:rsidRDefault="00157D48" w:rsidP="007E5FB3">
      <w:pPr>
        <w:tabs>
          <w:tab w:val="left" w:pos="720"/>
        </w:tabs>
        <w:suppressAutoHyphens/>
        <w:spacing w:after="0" w:line="360" w:lineRule="auto"/>
        <w:jc w:val="both"/>
        <w:rPr>
          <w:rFonts w:cs="Times New Roman"/>
          <w:b/>
          <w:bCs/>
        </w:rPr>
      </w:pPr>
    </w:p>
    <w:p w14:paraId="02A882E9" w14:textId="77777777" w:rsidR="00157D48" w:rsidRDefault="00157D48" w:rsidP="007E5FB3">
      <w:pPr>
        <w:tabs>
          <w:tab w:val="left" w:pos="720"/>
        </w:tabs>
        <w:suppressAutoHyphens/>
        <w:spacing w:after="0" w:line="360" w:lineRule="auto"/>
        <w:jc w:val="both"/>
        <w:rPr>
          <w:rFonts w:cs="Times New Roman"/>
          <w:b/>
          <w:bCs/>
        </w:rPr>
      </w:pPr>
    </w:p>
    <w:p w14:paraId="0889BB1A" w14:textId="69792EE7" w:rsidR="00182C5B" w:rsidRPr="005128BE" w:rsidRDefault="00182C5B" w:rsidP="00182C5B">
      <w:pPr>
        <w:spacing w:after="0" w:line="360" w:lineRule="auto"/>
        <w:jc w:val="both"/>
        <w:rPr>
          <w:b/>
          <w:bCs/>
          <w:sz w:val="24"/>
          <w:szCs w:val="24"/>
        </w:rPr>
      </w:pPr>
      <w:r w:rsidRPr="005128BE">
        <w:rPr>
          <w:b/>
          <w:bCs/>
          <w:sz w:val="24"/>
          <w:szCs w:val="24"/>
        </w:rPr>
        <w:t xml:space="preserve">Java Program </w:t>
      </w:r>
    </w:p>
    <w:p w14:paraId="690938B2" w14:textId="7D7D7978" w:rsidR="005128BE" w:rsidRDefault="005128BE" w:rsidP="00182C5B">
      <w:pPr>
        <w:spacing w:after="0" w:line="360" w:lineRule="auto"/>
        <w:jc w:val="both"/>
        <w:rPr>
          <w:b/>
          <w:bCs/>
        </w:rPr>
      </w:pPr>
      <w:r>
        <w:rPr>
          <w:b/>
          <w:bCs/>
        </w:rPr>
        <w:t>Global Objects (Home.java)</w:t>
      </w:r>
    </w:p>
    <w:p w14:paraId="5954336D" w14:textId="77777777" w:rsidR="005E1FD0" w:rsidRDefault="005128BE" w:rsidP="005E1FD0">
      <w:pPr>
        <w:keepNext/>
        <w:spacing w:after="0" w:line="360" w:lineRule="auto"/>
        <w:jc w:val="center"/>
      </w:pPr>
      <w:r>
        <w:rPr>
          <w:b/>
          <w:bCs/>
          <w:noProof/>
        </w:rPr>
        <w:drawing>
          <wp:inline distT="0" distB="0" distL="0" distR="0" wp14:anchorId="49C302F1" wp14:editId="2464FEBB">
            <wp:extent cx="4164376" cy="159036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440" cy="159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7A0E" w14:textId="5D3100AF" w:rsidR="00182C5B" w:rsidRPr="005E1FD0" w:rsidRDefault="005E1FD0" w:rsidP="005E1FD0">
      <w:pPr>
        <w:pStyle w:val="Caption"/>
        <w:jc w:val="center"/>
        <w:rPr>
          <w:b/>
          <w:bCs/>
          <w:i w:val="0"/>
          <w:iCs w:val="0"/>
        </w:rPr>
      </w:pPr>
      <w:r w:rsidRPr="005E1FD0">
        <w:rPr>
          <w:i w:val="0"/>
          <w:iCs w:val="0"/>
        </w:rPr>
        <w:t xml:space="preserve">Figure </w:t>
      </w:r>
      <w:r w:rsidRPr="005E1FD0">
        <w:rPr>
          <w:i w:val="0"/>
          <w:iCs w:val="0"/>
        </w:rPr>
        <w:fldChar w:fldCharType="begin"/>
      </w:r>
      <w:r w:rsidRPr="005E1FD0">
        <w:rPr>
          <w:i w:val="0"/>
          <w:iCs w:val="0"/>
        </w:rPr>
        <w:instrText xml:space="preserve"> SEQ Figure \* ARABIC </w:instrText>
      </w:r>
      <w:r w:rsidRPr="005E1FD0">
        <w:rPr>
          <w:i w:val="0"/>
          <w:iCs w:val="0"/>
        </w:rPr>
        <w:fldChar w:fldCharType="separate"/>
      </w:r>
      <w:r w:rsidR="00542954">
        <w:rPr>
          <w:i w:val="0"/>
          <w:iCs w:val="0"/>
          <w:noProof/>
        </w:rPr>
        <w:t>1</w:t>
      </w:r>
      <w:r w:rsidRPr="005E1FD0">
        <w:rPr>
          <w:i w:val="0"/>
          <w:iCs w:val="0"/>
        </w:rPr>
        <w:fldChar w:fldCharType="end"/>
      </w:r>
      <w:r w:rsidRPr="005E1FD0">
        <w:rPr>
          <w:i w:val="0"/>
          <w:iCs w:val="0"/>
        </w:rPr>
        <w:t xml:space="preserve"> Java Program with Swing </w:t>
      </w:r>
      <w:r w:rsidR="00567F8B" w:rsidRPr="005E1FD0">
        <w:rPr>
          <w:i w:val="0"/>
          <w:iCs w:val="0"/>
        </w:rPr>
        <w:t>JFrame</w:t>
      </w:r>
      <w:r w:rsidR="00712F95">
        <w:rPr>
          <w:i w:val="0"/>
          <w:iCs w:val="0"/>
        </w:rPr>
        <w:t xml:space="preserve"> and</w:t>
      </w:r>
      <w:r w:rsidRPr="005E1FD0">
        <w:rPr>
          <w:i w:val="0"/>
          <w:iCs w:val="0"/>
        </w:rPr>
        <w:t xml:space="preserve"> Global Objects</w:t>
      </w:r>
    </w:p>
    <w:p w14:paraId="315FA7F1" w14:textId="77777777" w:rsidR="005E1FD0" w:rsidRDefault="005E1FD0" w:rsidP="00182C5B">
      <w:pPr>
        <w:spacing w:after="0" w:line="360" w:lineRule="auto"/>
        <w:jc w:val="both"/>
        <w:rPr>
          <w:b/>
          <w:bCs/>
        </w:rPr>
      </w:pPr>
    </w:p>
    <w:p w14:paraId="6D95E14E" w14:textId="1682C22B" w:rsidR="00182C5B" w:rsidRDefault="005128BE" w:rsidP="00182C5B">
      <w:pPr>
        <w:spacing w:after="0" w:line="360" w:lineRule="auto"/>
        <w:jc w:val="both"/>
        <w:rPr>
          <w:b/>
          <w:bCs/>
        </w:rPr>
      </w:pPr>
      <w:proofErr w:type="spellStart"/>
      <w:r>
        <w:rPr>
          <w:b/>
          <w:bCs/>
        </w:rPr>
        <w:t>ViewTable</w:t>
      </w:r>
      <w:proofErr w:type="spellEnd"/>
      <w:r>
        <w:rPr>
          <w:b/>
          <w:bCs/>
        </w:rPr>
        <w:t xml:space="preserve"> Function </w:t>
      </w:r>
      <w:r>
        <w:rPr>
          <w:b/>
          <w:bCs/>
        </w:rPr>
        <w:t>(Home.java)</w:t>
      </w:r>
    </w:p>
    <w:p w14:paraId="535E8FB9" w14:textId="77777777" w:rsidR="006D40AF" w:rsidRDefault="005128BE" w:rsidP="006D40AF">
      <w:pPr>
        <w:keepNext/>
        <w:spacing w:after="0" w:line="360" w:lineRule="auto"/>
        <w:jc w:val="both"/>
      </w:pPr>
      <w:r>
        <w:rPr>
          <w:b/>
          <w:bCs/>
          <w:noProof/>
        </w:rPr>
        <w:drawing>
          <wp:inline distT="0" distB="0" distL="0" distR="0" wp14:anchorId="49DBCC79" wp14:editId="22FBB57B">
            <wp:extent cx="5731510" cy="33769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5C86" w14:textId="6571D6D8" w:rsidR="005128BE" w:rsidRPr="006D40AF" w:rsidRDefault="006D40AF" w:rsidP="006D40AF">
      <w:pPr>
        <w:pStyle w:val="Caption"/>
        <w:jc w:val="center"/>
        <w:rPr>
          <w:b/>
          <w:bCs/>
          <w:i w:val="0"/>
          <w:iCs w:val="0"/>
        </w:rPr>
      </w:pPr>
      <w:r w:rsidRPr="006D40AF">
        <w:rPr>
          <w:i w:val="0"/>
          <w:iCs w:val="0"/>
        </w:rPr>
        <w:t xml:space="preserve">Figure </w:t>
      </w:r>
      <w:r w:rsidRPr="006D40AF">
        <w:rPr>
          <w:i w:val="0"/>
          <w:iCs w:val="0"/>
        </w:rPr>
        <w:fldChar w:fldCharType="begin"/>
      </w:r>
      <w:r w:rsidRPr="006D40AF">
        <w:rPr>
          <w:i w:val="0"/>
          <w:iCs w:val="0"/>
        </w:rPr>
        <w:instrText xml:space="preserve"> SEQ Figure \* ARABIC </w:instrText>
      </w:r>
      <w:r w:rsidRPr="006D40AF">
        <w:rPr>
          <w:i w:val="0"/>
          <w:iCs w:val="0"/>
        </w:rPr>
        <w:fldChar w:fldCharType="separate"/>
      </w:r>
      <w:r w:rsidR="00542954">
        <w:rPr>
          <w:i w:val="0"/>
          <w:iCs w:val="0"/>
          <w:noProof/>
        </w:rPr>
        <w:t>2</w:t>
      </w:r>
      <w:r w:rsidRPr="006D40AF">
        <w:rPr>
          <w:i w:val="0"/>
          <w:iCs w:val="0"/>
        </w:rPr>
        <w:fldChar w:fldCharType="end"/>
      </w:r>
      <w:r w:rsidRPr="006D40AF">
        <w:rPr>
          <w:i w:val="0"/>
          <w:iCs w:val="0"/>
        </w:rPr>
        <w:t xml:space="preserve"> Java Program for </w:t>
      </w:r>
      <w:proofErr w:type="spellStart"/>
      <w:r w:rsidRPr="006D40AF">
        <w:rPr>
          <w:i w:val="0"/>
          <w:iCs w:val="0"/>
        </w:rPr>
        <w:t>Viewtable</w:t>
      </w:r>
      <w:proofErr w:type="spellEnd"/>
      <w:r w:rsidRPr="006D40AF">
        <w:rPr>
          <w:i w:val="0"/>
          <w:iCs w:val="0"/>
        </w:rPr>
        <w:t>() Function</w:t>
      </w:r>
      <w:r>
        <w:rPr>
          <w:i w:val="0"/>
          <w:iCs w:val="0"/>
        </w:rPr>
        <w:t xml:space="preserve"> into a table frame</w:t>
      </w:r>
    </w:p>
    <w:p w14:paraId="109DB80D" w14:textId="7D77A887" w:rsidR="006D40AF" w:rsidRDefault="006D40AF" w:rsidP="00182C5B">
      <w:pPr>
        <w:spacing w:after="0" w:line="360" w:lineRule="auto"/>
        <w:jc w:val="both"/>
        <w:rPr>
          <w:b/>
          <w:bCs/>
        </w:rPr>
      </w:pPr>
    </w:p>
    <w:p w14:paraId="72894FAE" w14:textId="77777777" w:rsidR="00157D48" w:rsidRDefault="00157D48" w:rsidP="00182C5B">
      <w:pPr>
        <w:spacing w:after="0" w:line="360" w:lineRule="auto"/>
        <w:jc w:val="both"/>
        <w:rPr>
          <w:b/>
          <w:bCs/>
        </w:rPr>
      </w:pPr>
    </w:p>
    <w:p w14:paraId="30425FF1" w14:textId="27481898" w:rsidR="005128BE" w:rsidRDefault="005128BE" w:rsidP="00182C5B">
      <w:pPr>
        <w:spacing w:after="0" w:line="360" w:lineRule="auto"/>
        <w:jc w:val="both"/>
        <w:rPr>
          <w:b/>
          <w:bCs/>
        </w:rPr>
      </w:pPr>
      <w:r>
        <w:rPr>
          <w:b/>
          <w:bCs/>
        </w:rPr>
        <w:lastRenderedPageBreak/>
        <w:t xml:space="preserve">Book Button </w:t>
      </w:r>
      <w:r>
        <w:rPr>
          <w:b/>
          <w:bCs/>
        </w:rPr>
        <w:t>(Home.java)</w:t>
      </w:r>
    </w:p>
    <w:p w14:paraId="402295D1" w14:textId="77777777" w:rsidR="006D40AF" w:rsidRDefault="005128BE" w:rsidP="006D40AF">
      <w:pPr>
        <w:keepNext/>
        <w:spacing w:after="0" w:line="360" w:lineRule="auto"/>
        <w:jc w:val="both"/>
      </w:pPr>
      <w:r>
        <w:rPr>
          <w:b/>
          <w:bCs/>
          <w:noProof/>
        </w:rPr>
        <w:drawing>
          <wp:inline distT="0" distB="0" distL="0" distR="0" wp14:anchorId="7A38AED0" wp14:editId="7432B9E2">
            <wp:extent cx="5731510" cy="2847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C36F" w14:textId="57A82D4D" w:rsidR="005128BE" w:rsidRPr="006D40AF" w:rsidRDefault="006D40AF" w:rsidP="006D40AF">
      <w:pPr>
        <w:pStyle w:val="Caption"/>
        <w:jc w:val="center"/>
        <w:rPr>
          <w:b/>
          <w:bCs/>
          <w:i w:val="0"/>
          <w:iCs w:val="0"/>
        </w:rPr>
      </w:pPr>
      <w:r w:rsidRPr="006D40AF">
        <w:rPr>
          <w:i w:val="0"/>
          <w:iCs w:val="0"/>
        </w:rPr>
        <w:t xml:space="preserve">Figure </w:t>
      </w:r>
      <w:r w:rsidRPr="006D40AF">
        <w:rPr>
          <w:i w:val="0"/>
          <w:iCs w:val="0"/>
        </w:rPr>
        <w:fldChar w:fldCharType="begin"/>
      </w:r>
      <w:r w:rsidRPr="006D40AF">
        <w:rPr>
          <w:i w:val="0"/>
          <w:iCs w:val="0"/>
        </w:rPr>
        <w:instrText xml:space="preserve"> SEQ Figure \* ARABIC </w:instrText>
      </w:r>
      <w:r w:rsidRPr="006D40AF">
        <w:rPr>
          <w:i w:val="0"/>
          <w:iCs w:val="0"/>
        </w:rPr>
        <w:fldChar w:fldCharType="separate"/>
      </w:r>
      <w:r w:rsidR="00542954">
        <w:rPr>
          <w:i w:val="0"/>
          <w:iCs w:val="0"/>
          <w:noProof/>
        </w:rPr>
        <w:t>3</w:t>
      </w:r>
      <w:r w:rsidRPr="006D40AF">
        <w:rPr>
          <w:i w:val="0"/>
          <w:iCs w:val="0"/>
        </w:rPr>
        <w:fldChar w:fldCharType="end"/>
      </w:r>
      <w:r w:rsidRPr="006D40AF">
        <w:rPr>
          <w:i w:val="0"/>
          <w:iCs w:val="0"/>
        </w:rPr>
        <w:t xml:space="preserve"> Java Program for Book Button (Action)</w:t>
      </w:r>
    </w:p>
    <w:p w14:paraId="04A70D53" w14:textId="17B6DEBB" w:rsidR="005128BE" w:rsidRDefault="005128BE" w:rsidP="00182C5B">
      <w:pPr>
        <w:spacing w:after="0" w:line="360" w:lineRule="auto"/>
        <w:jc w:val="both"/>
        <w:rPr>
          <w:b/>
          <w:bCs/>
        </w:rPr>
      </w:pPr>
    </w:p>
    <w:p w14:paraId="5D8B5A8A" w14:textId="13E44C19" w:rsidR="005128BE" w:rsidRDefault="005128BE" w:rsidP="00182C5B">
      <w:pPr>
        <w:spacing w:after="0" w:line="360" w:lineRule="auto"/>
        <w:jc w:val="both"/>
        <w:rPr>
          <w:b/>
          <w:bCs/>
        </w:rPr>
      </w:pPr>
      <w:r>
        <w:rPr>
          <w:b/>
          <w:bCs/>
        </w:rPr>
        <w:t xml:space="preserve">Edit Button </w:t>
      </w:r>
      <w:r>
        <w:rPr>
          <w:b/>
          <w:bCs/>
        </w:rPr>
        <w:t>(Home.java)</w:t>
      </w:r>
    </w:p>
    <w:p w14:paraId="03ECC11A" w14:textId="77777777" w:rsidR="006D40AF" w:rsidRDefault="005128BE" w:rsidP="006D40AF">
      <w:pPr>
        <w:keepNext/>
        <w:spacing w:after="0" w:line="360" w:lineRule="auto"/>
        <w:jc w:val="both"/>
      </w:pPr>
      <w:r>
        <w:rPr>
          <w:b/>
          <w:bCs/>
          <w:noProof/>
        </w:rPr>
        <w:drawing>
          <wp:inline distT="0" distB="0" distL="0" distR="0" wp14:anchorId="0D6A8957" wp14:editId="786B479D">
            <wp:extent cx="5731510" cy="614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186B" w14:textId="6CE0362B" w:rsidR="005128BE" w:rsidRPr="006D40AF" w:rsidRDefault="006D40AF" w:rsidP="006D40AF">
      <w:pPr>
        <w:pStyle w:val="Caption"/>
        <w:jc w:val="center"/>
        <w:rPr>
          <w:b/>
          <w:bCs/>
          <w:i w:val="0"/>
          <w:iCs w:val="0"/>
        </w:rPr>
      </w:pPr>
      <w:r w:rsidRPr="006D40AF">
        <w:rPr>
          <w:i w:val="0"/>
          <w:iCs w:val="0"/>
        </w:rPr>
        <w:t xml:space="preserve">Figure </w:t>
      </w:r>
      <w:r w:rsidRPr="006D40AF">
        <w:rPr>
          <w:i w:val="0"/>
          <w:iCs w:val="0"/>
        </w:rPr>
        <w:fldChar w:fldCharType="begin"/>
      </w:r>
      <w:r w:rsidRPr="006D40AF">
        <w:rPr>
          <w:i w:val="0"/>
          <w:iCs w:val="0"/>
        </w:rPr>
        <w:instrText xml:space="preserve"> SEQ Figure \* ARABIC </w:instrText>
      </w:r>
      <w:r w:rsidRPr="006D40AF">
        <w:rPr>
          <w:i w:val="0"/>
          <w:iCs w:val="0"/>
        </w:rPr>
        <w:fldChar w:fldCharType="separate"/>
      </w:r>
      <w:r w:rsidR="00542954">
        <w:rPr>
          <w:i w:val="0"/>
          <w:iCs w:val="0"/>
          <w:noProof/>
        </w:rPr>
        <w:t>4</w:t>
      </w:r>
      <w:r w:rsidRPr="006D40AF">
        <w:rPr>
          <w:i w:val="0"/>
          <w:iCs w:val="0"/>
        </w:rPr>
        <w:fldChar w:fldCharType="end"/>
      </w:r>
      <w:r w:rsidRPr="006D40AF">
        <w:rPr>
          <w:i w:val="0"/>
          <w:iCs w:val="0"/>
        </w:rPr>
        <w:t xml:space="preserve"> Java Program for Edit Button (Action)</w:t>
      </w:r>
    </w:p>
    <w:p w14:paraId="190B425D" w14:textId="06761B76" w:rsidR="005128BE" w:rsidRDefault="005128BE" w:rsidP="00182C5B">
      <w:pPr>
        <w:spacing w:after="0" w:line="360" w:lineRule="auto"/>
        <w:jc w:val="both"/>
        <w:rPr>
          <w:b/>
          <w:bCs/>
        </w:rPr>
      </w:pPr>
    </w:p>
    <w:p w14:paraId="00017DD2" w14:textId="03200554" w:rsidR="005128BE" w:rsidRDefault="005128BE" w:rsidP="005128BE">
      <w:pPr>
        <w:spacing w:after="0" w:line="360" w:lineRule="auto"/>
        <w:jc w:val="both"/>
        <w:rPr>
          <w:b/>
          <w:bCs/>
        </w:rPr>
      </w:pPr>
      <w:r>
        <w:rPr>
          <w:b/>
          <w:bCs/>
        </w:rPr>
        <w:t>Global Objects (</w:t>
      </w:r>
      <w:r>
        <w:rPr>
          <w:b/>
          <w:bCs/>
        </w:rPr>
        <w:t>Edit</w:t>
      </w:r>
      <w:r>
        <w:rPr>
          <w:b/>
          <w:bCs/>
        </w:rPr>
        <w:t>.java)</w:t>
      </w:r>
    </w:p>
    <w:p w14:paraId="10854AAD" w14:textId="77777777" w:rsidR="006D40AF" w:rsidRDefault="005128BE" w:rsidP="006D40AF">
      <w:pPr>
        <w:keepNext/>
        <w:spacing w:after="0" w:line="360" w:lineRule="auto"/>
        <w:jc w:val="center"/>
      </w:pPr>
      <w:r>
        <w:rPr>
          <w:b/>
          <w:bCs/>
          <w:noProof/>
        </w:rPr>
        <w:drawing>
          <wp:inline distT="0" distB="0" distL="0" distR="0" wp14:anchorId="7DE5698A" wp14:editId="6E267136">
            <wp:extent cx="3352322" cy="1762699"/>
            <wp:effectExtent l="0" t="0" r="63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174" cy="177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36F6" w14:textId="396226D1" w:rsidR="005128BE" w:rsidRPr="002003DB" w:rsidRDefault="006D40AF" w:rsidP="006D40AF">
      <w:pPr>
        <w:pStyle w:val="Caption"/>
        <w:jc w:val="center"/>
        <w:rPr>
          <w:b/>
          <w:bCs/>
          <w:i w:val="0"/>
          <w:iCs w:val="0"/>
        </w:rPr>
      </w:pPr>
      <w:r w:rsidRPr="002003DB">
        <w:rPr>
          <w:i w:val="0"/>
          <w:iCs w:val="0"/>
        </w:rPr>
        <w:t xml:space="preserve">Figure </w:t>
      </w:r>
      <w:r w:rsidRPr="002003DB">
        <w:rPr>
          <w:i w:val="0"/>
          <w:iCs w:val="0"/>
        </w:rPr>
        <w:fldChar w:fldCharType="begin"/>
      </w:r>
      <w:r w:rsidRPr="002003DB">
        <w:rPr>
          <w:i w:val="0"/>
          <w:iCs w:val="0"/>
        </w:rPr>
        <w:instrText xml:space="preserve"> SEQ Figure \* ARABIC </w:instrText>
      </w:r>
      <w:r w:rsidRPr="002003DB">
        <w:rPr>
          <w:i w:val="0"/>
          <w:iCs w:val="0"/>
        </w:rPr>
        <w:fldChar w:fldCharType="separate"/>
      </w:r>
      <w:r w:rsidR="00542954">
        <w:rPr>
          <w:i w:val="0"/>
          <w:iCs w:val="0"/>
          <w:noProof/>
        </w:rPr>
        <w:t>5</w:t>
      </w:r>
      <w:r w:rsidRPr="002003DB">
        <w:rPr>
          <w:i w:val="0"/>
          <w:iCs w:val="0"/>
        </w:rPr>
        <w:fldChar w:fldCharType="end"/>
      </w:r>
      <w:r w:rsidRPr="002003DB">
        <w:rPr>
          <w:i w:val="0"/>
          <w:iCs w:val="0"/>
        </w:rPr>
        <w:t xml:space="preserve"> </w:t>
      </w:r>
      <w:r w:rsidR="00DA39B8" w:rsidRPr="005E1FD0">
        <w:rPr>
          <w:i w:val="0"/>
          <w:iCs w:val="0"/>
        </w:rPr>
        <w:t>Java Program with Swing JFrame</w:t>
      </w:r>
      <w:r w:rsidR="00DA39B8">
        <w:rPr>
          <w:i w:val="0"/>
          <w:iCs w:val="0"/>
        </w:rPr>
        <w:t xml:space="preserve"> and</w:t>
      </w:r>
      <w:r w:rsidR="00DA39B8" w:rsidRPr="005E1FD0">
        <w:rPr>
          <w:i w:val="0"/>
          <w:iCs w:val="0"/>
        </w:rPr>
        <w:t xml:space="preserve"> Global Objects</w:t>
      </w:r>
    </w:p>
    <w:p w14:paraId="3D577B01" w14:textId="68CEE08E" w:rsidR="005128BE" w:rsidRDefault="005128BE" w:rsidP="005128BE">
      <w:pPr>
        <w:spacing w:after="0" w:line="360" w:lineRule="auto"/>
        <w:rPr>
          <w:b/>
          <w:bCs/>
        </w:rPr>
      </w:pPr>
    </w:p>
    <w:p w14:paraId="63899966" w14:textId="30CEDAE3" w:rsidR="005128BE" w:rsidRDefault="005128BE" w:rsidP="005128BE">
      <w:pPr>
        <w:spacing w:after="0" w:line="360" w:lineRule="auto"/>
        <w:rPr>
          <w:b/>
          <w:bCs/>
        </w:rPr>
      </w:pPr>
    </w:p>
    <w:p w14:paraId="0AB00179" w14:textId="1D352B9E" w:rsidR="005128BE" w:rsidRDefault="005128BE" w:rsidP="005128BE">
      <w:pPr>
        <w:spacing w:after="0" w:line="360" w:lineRule="auto"/>
        <w:rPr>
          <w:b/>
          <w:bCs/>
        </w:rPr>
      </w:pPr>
    </w:p>
    <w:p w14:paraId="1BD709C4" w14:textId="239E74FA" w:rsidR="005128BE" w:rsidRDefault="005128BE" w:rsidP="005128BE">
      <w:pPr>
        <w:spacing w:after="0" w:line="360" w:lineRule="auto"/>
        <w:rPr>
          <w:b/>
          <w:bCs/>
        </w:rPr>
      </w:pPr>
    </w:p>
    <w:p w14:paraId="00397DE5" w14:textId="77777777" w:rsidR="005128BE" w:rsidRDefault="005128BE" w:rsidP="005128BE">
      <w:pPr>
        <w:spacing w:after="0" w:line="360" w:lineRule="auto"/>
        <w:rPr>
          <w:b/>
          <w:bCs/>
        </w:rPr>
      </w:pPr>
    </w:p>
    <w:p w14:paraId="254B7399" w14:textId="707237AD" w:rsidR="005128BE" w:rsidRDefault="005128BE" w:rsidP="005128BE">
      <w:pPr>
        <w:spacing w:after="0" w:line="360" w:lineRule="auto"/>
        <w:rPr>
          <w:b/>
          <w:bCs/>
        </w:rPr>
      </w:pPr>
      <w:r>
        <w:rPr>
          <w:b/>
          <w:bCs/>
        </w:rPr>
        <w:lastRenderedPageBreak/>
        <w:t>Edit Button (Edit.java)</w:t>
      </w:r>
    </w:p>
    <w:p w14:paraId="4A09C3B2" w14:textId="77777777" w:rsidR="00C4536C" w:rsidRDefault="005128BE" w:rsidP="00C4536C">
      <w:pPr>
        <w:keepNext/>
        <w:spacing w:after="0" w:line="360" w:lineRule="auto"/>
      </w:pPr>
      <w:r>
        <w:rPr>
          <w:b/>
          <w:bCs/>
          <w:noProof/>
        </w:rPr>
        <w:drawing>
          <wp:inline distT="0" distB="0" distL="0" distR="0" wp14:anchorId="5C263CBF" wp14:editId="57DA18C4">
            <wp:extent cx="5731510" cy="3876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6110" w14:textId="613F64D8" w:rsidR="005128BE" w:rsidRPr="00C4536C" w:rsidRDefault="00C4536C" w:rsidP="00C4536C">
      <w:pPr>
        <w:pStyle w:val="Caption"/>
        <w:jc w:val="center"/>
        <w:rPr>
          <w:b/>
          <w:bCs/>
          <w:i w:val="0"/>
          <w:iCs w:val="0"/>
        </w:rPr>
      </w:pPr>
      <w:r w:rsidRPr="00C4536C">
        <w:rPr>
          <w:i w:val="0"/>
          <w:iCs w:val="0"/>
        </w:rPr>
        <w:t xml:space="preserve">Figure </w:t>
      </w:r>
      <w:r w:rsidRPr="00C4536C">
        <w:rPr>
          <w:i w:val="0"/>
          <w:iCs w:val="0"/>
        </w:rPr>
        <w:fldChar w:fldCharType="begin"/>
      </w:r>
      <w:r w:rsidRPr="00C4536C">
        <w:rPr>
          <w:i w:val="0"/>
          <w:iCs w:val="0"/>
        </w:rPr>
        <w:instrText xml:space="preserve"> SEQ Figure \* ARABIC </w:instrText>
      </w:r>
      <w:r w:rsidRPr="00C4536C">
        <w:rPr>
          <w:i w:val="0"/>
          <w:iCs w:val="0"/>
        </w:rPr>
        <w:fldChar w:fldCharType="separate"/>
      </w:r>
      <w:r w:rsidR="00542954">
        <w:rPr>
          <w:i w:val="0"/>
          <w:iCs w:val="0"/>
          <w:noProof/>
        </w:rPr>
        <w:t>6</w:t>
      </w:r>
      <w:r w:rsidRPr="00C4536C">
        <w:rPr>
          <w:i w:val="0"/>
          <w:iCs w:val="0"/>
        </w:rPr>
        <w:fldChar w:fldCharType="end"/>
      </w:r>
      <w:r w:rsidRPr="00C4536C">
        <w:rPr>
          <w:i w:val="0"/>
          <w:iCs w:val="0"/>
        </w:rPr>
        <w:t xml:space="preserve"> Java Program for Edit Button (Action)</w:t>
      </w:r>
    </w:p>
    <w:p w14:paraId="1DA927D7" w14:textId="19060BDA" w:rsidR="005128BE" w:rsidRDefault="005128BE" w:rsidP="005128BE">
      <w:pPr>
        <w:spacing w:after="0" w:line="360" w:lineRule="auto"/>
        <w:rPr>
          <w:b/>
          <w:bCs/>
        </w:rPr>
      </w:pPr>
    </w:p>
    <w:p w14:paraId="18016671" w14:textId="3B156398" w:rsidR="005128BE" w:rsidRDefault="005128BE" w:rsidP="005128BE">
      <w:pPr>
        <w:spacing w:after="0" w:line="360" w:lineRule="auto"/>
        <w:rPr>
          <w:b/>
          <w:bCs/>
        </w:rPr>
      </w:pPr>
      <w:r>
        <w:rPr>
          <w:b/>
          <w:bCs/>
        </w:rPr>
        <w:t>Delete Button (Edit.java)</w:t>
      </w:r>
    </w:p>
    <w:p w14:paraId="464B2DD4" w14:textId="77777777" w:rsidR="00C4536C" w:rsidRDefault="00A25859" w:rsidP="00C4536C">
      <w:pPr>
        <w:keepNext/>
        <w:spacing w:after="0" w:line="360" w:lineRule="auto"/>
      </w:pPr>
      <w:r>
        <w:rPr>
          <w:b/>
          <w:bCs/>
          <w:noProof/>
        </w:rPr>
        <w:drawing>
          <wp:inline distT="0" distB="0" distL="0" distR="0" wp14:anchorId="1A84E03F" wp14:editId="0806C4AE">
            <wp:extent cx="5731510" cy="25838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7F55" w14:textId="0061ADFA" w:rsidR="005128BE" w:rsidRPr="00C4536C" w:rsidRDefault="00C4536C" w:rsidP="00C4536C">
      <w:pPr>
        <w:pStyle w:val="Caption"/>
        <w:jc w:val="center"/>
        <w:rPr>
          <w:b/>
          <w:bCs/>
          <w:i w:val="0"/>
          <w:iCs w:val="0"/>
        </w:rPr>
      </w:pPr>
      <w:r w:rsidRPr="00C4536C">
        <w:rPr>
          <w:i w:val="0"/>
          <w:iCs w:val="0"/>
        </w:rPr>
        <w:t xml:space="preserve">Figure </w:t>
      </w:r>
      <w:r w:rsidRPr="00C4536C">
        <w:rPr>
          <w:i w:val="0"/>
          <w:iCs w:val="0"/>
        </w:rPr>
        <w:fldChar w:fldCharType="begin"/>
      </w:r>
      <w:r w:rsidRPr="00C4536C">
        <w:rPr>
          <w:i w:val="0"/>
          <w:iCs w:val="0"/>
        </w:rPr>
        <w:instrText xml:space="preserve"> SEQ Figure \* ARABIC </w:instrText>
      </w:r>
      <w:r w:rsidRPr="00C4536C">
        <w:rPr>
          <w:i w:val="0"/>
          <w:iCs w:val="0"/>
        </w:rPr>
        <w:fldChar w:fldCharType="separate"/>
      </w:r>
      <w:r w:rsidR="00542954">
        <w:rPr>
          <w:i w:val="0"/>
          <w:iCs w:val="0"/>
          <w:noProof/>
        </w:rPr>
        <w:t>7</w:t>
      </w:r>
      <w:r w:rsidRPr="00C4536C">
        <w:rPr>
          <w:i w:val="0"/>
          <w:iCs w:val="0"/>
        </w:rPr>
        <w:fldChar w:fldCharType="end"/>
      </w:r>
      <w:r w:rsidRPr="00C4536C">
        <w:rPr>
          <w:i w:val="0"/>
          <w:iCs w:val="0"/>
          <w:lang w:val="en-US"/>
        </w:rPr>
        <w:t xml:space="preserve"> Java Program for Delete Button (Action)</w:t>
      </w:r>
    </w:p>
    <w:p w14:paraId="43908D7F" w14:textId="2D0A297D" w:rsidR="00A25859" w:rsidRDefault="00A25859" w:rsidP="005128BE">
      <w:pPr>
        <w:spacing w:after="0" w:line="360" w:lineRule="auto"/>
        <w:rPr>
          <w:b/>
          <w:bCs/>
        </w:rPr>
      </w:pPr>
    </w:p>
    <w:p w14:paraId="762331C2" w14:textId="3F38D1D1" w:rsidR="00A25859" w:rsidRDefault="00A25859" w:rsidP="005128BE">
      <w:pPr>
        <w:spacing w:after="0" w:line="360" w:lineRule="auto"/>
        <w:rPr>
          <w:b/>
          <w:bCs/>
        </w:rPr>
      </w:pPr>
    </w:p>
    <w:p w14:paraId="01D61FF6" w14:textId="0E94DC77" w:rsidR="00A25859" w:rsidRDefault="00A25859" w:rsidP="005128BE">
      <w:pPr>
        <w:spacing w:after="0" w:line="360" w:lineRule="auto"/>
        <w:rPr>
          <w:b/>
          <w:bCs/>
        </w:rPr>
      </w:pPr>
    </w:p>
    <w:p w14:paraId="7FDA6844" w14:textId="0B87E85B" w:rsidR="00A25859" w:rsidRDefault="00A25859" w:rsidP="005128BE">
      <w:pPr>
        <w:spacing w:after="0" w:line="360" w:lineRule="auto"/>
        <w:rPr>
          <w:b/>
          <w:bCs/>
        </w:rPr>
      </w:pPr>
      <w:r>
        <w:rPr>
          <w:b/>
          <w:bCs/>
        </w:rPr>
        <w:lastRenderedPageBreak/>
        <w:t>On Click for Table (Edit.java)</w:t>
      </w:r>
    </w:p>
    <w:p w14:paraId="5DC72B6F" w14:textId="77777777" w:rsidR="00333F3A" w:rsidRDefault="00A25859" w:rsidP="00333F3A">
      <w:pPr>
        <w:keepNext/>
        <w:spacing w:after="0" w:line="360" w:lineRule="auto"/>
      </w:pPr>
      <w:r>
        <w:rPr>
          <w:b/>
          <w:bCs/>
          <w:noProof/>
        </w:rPr>
        <w:drawing>
          <wp:inline distT="0" distB="0" distL="0" distR="0" wp14:anchorId="57910A91" wp14:editId="5A1A2F3D">
            <wp:extent cx="5731510" cy="8705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7839" w14:textId="189200CF" w:rsidR="00A25859" w:rsidRPr="00333F3A" w:rsidRDefault="00333F3A" w:rsidP="00333F3A">
      <w:pPr>
        <w:pStyle w:val="Caption"/>
        <w:jc w:val="center"/>
        <w:rPr>
          <w:b/>
          <w:bCs/>
          <w:i w:val="0"/>
          <w:iCs w:val="0"/>
        </w:rPr>
      </w:pPr>
      <w:r w:rsidRPr="00333F3A">
        <w:rPr>
          <w:i w:val="0"/>
          <w:iCs w:val="0"/>
        </w:rPr>
        <w:t xml:space="preserve">Figure </w:t>
      </w:r>
      <w:r w:rsidRPr="00333F3A">
        <w:rPr>
          <w:i w:val="0"/>
          <w:iCs w:val="0"/>
        </w:rPr>
        <w:fldChar w:fldCharType="begin"/>
      </w:r>
      <w:r w:rsidRPr="00333F3A">
        <w:rPr>
          <w:i w:val="0"/>
          <w:iCs w:val="0"/>
        </w:rPr>
        <w:instrText xml:space="preserve"> SEQ Figure \* ARABIC </w:instrText>
      </w:r>
      <w:r w:rsidRPr="00333F3A">
        <w:rPr>
          <w:i w:val="0"/>
          <w:iCs w:val="0"/>
        </w:rPr>
        <w:fldChar w:fldCharType="separate"/>
      </w:r>
      <w:r w:rsidR="00542954">
        <w:rPr>
          <w:i w:val="0"/>
          <w:iCs w:val="0"/>
          <w:noProof/>
        </w:rPr>
        <w:t>8</w:t>
      </w:r>
      <w:r w:rsidRPr="00333F3A">
        <w:rPr>
          <w:i w:val="0"/>
          <w:iCs w:val="0"/>
        </w:rPr>
        <w:fldChar w:fldCharType="end"/>
      </w:r>
      <w:r w:rsidRPr="00333F3A">
        <w:rPr>
          <w:i w:val="0"/>
          <w:iCs w:val="0"/>
        </w:rPr>
        <w:t xml:space="preserve"> Java Program for Selecting a row with index number  (Click Action)</w:t>
      </w:r>
    </w:p>
    <w:p w14:paraId="269433B6" w14:textId="54729050" w:rsidR="00A25859" w:rsidRDefault="00A25859" w:rsidP="005128BE">
      <w:pPr>
        <w:spacing w:after="0" w:line="360" w:lineRule="auto"/>
        <w:rPr>
          <w:b/>
          <w:bCs/>
        </w:rPr>
      </w:pPr>
      <w:r>
        <w:rPr>
          <w:b/>
          <w:bCs/>
        </w:rPr>
        <w:t>Back Button (Edit.java)</w:t>
      </w:r>
    </w:p>
    <w:p w14:paraId="0363C8B5" w14:textId="77777777" w:rsidR="00333F3A" w:rsidRDefault="00A25859" w:rsidP="00333F3A">
      <w:pPr>
        <w:keepNext/>
        <w:spacing w:after="0" w:line="360" w:lineRule="auto"/>
      </w:pPr>
      <w:r>
        <w:rPr>
          <w:b/>
          <w:bCs/>
          <w:noProof/>
        </w:rPr>
        <w:drawing>
          <wp:inline distT="0" distB="0" distL="0" distR="0" wp14:anchorId="7A39E957" wp14:editId="0E0D3DD7">
            <wp:extent cx="5731510" cy="563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24F4" w14:textId="0C55B545" w:rsidR="00A25859" w:rsidRPr="00333F3A" w:rsidRDefault="00333F3A" w:rsidP="00333F3A">
      <w:pPr>
        <w:pStyle w:val="Caption"/>
        <w:jc w:val="center"/>
        <w:rPr>
          <w:b/>
          <w:bCs/>
          <w:i w:val="0"/>
          <w:iCs w:val="0"/>
        </w:rPr>
      </w:pPr>
      <w:r w:rsidRPr="00333F3A">
        <w:rPr>
          <w:i w:val="0"/>
          <w:iCs w:val="0"/>
        </w:rPr>
        <w:t xml:space="preserve">Figure </w:t>
      </w:r>
      <w:r w:rsidRPr="00333F3A">
        <w:rPr>
          <w:i w:val="0"/>
          <w:iCs w:val="0"/>
        </w:rPr>
        <w:fldChar w:fldCharType="begin"/>
      </w:r>
      <w:r w:rsidRPr="00333F3A">
        <w:rPr>
          <w:i w:val="0"/>
          <w:iCs w:val="0"/>
        </w:rPr>
        <w:instrText xml:space="preserve"> SEQ Figure \* ARABIC </w:instrText>
      </w:r>
      <w:r w:rsidRPr="00333F3A">
        <w:rPr>
          <w:i w:val="0"/>
          <w:iCs w:val="0"/>
        </w:rPr>
        <w:fldChar w:fldCharType="separate"/>
      </w:r>
      <w:r w:rsidR="00542954">
        <w:rPr>
          <w:i w:val="0"/>
          <w:iCs w:val="0"/>
          <w:noProof/>
        </w:rPr>
        <w:t>9</w:t>
      </w:r>
      <w:r w:rsidRPr="00333F3A">
        <w:rPr>
          <w:i w:val="0"/>
          <w:iCs w:val="0"/>
        </w:rPr>
        <w:fldChar w:fldCharType="end"/>
      </w:r>
      <w:r w:rsidRPr="00333F3A">
        <w:rPr>
          <w:i w:val="0"/>
          <w:iCs w:val="0"/>
        </w:rPr>
        <w:t xml:space="preserve"> Java Program for Back Button (Action)</w:t>
      </w:r>
    </w:p>
    <w:p w14:paraId="26DB9C3A" w14:textId="195BFE0C" w:rsidR="00182C5B" w:rsidRPr="00CB20BE" w:rsidRDefault="00182C5B" w:rsidP="00182C5B">
      <w:pPr>
        <w:spacing w:after="0" w:line="360" w:lineRule="auto"/>
        <w:jc w:val="both"/>
        <w:rPr>
          <w:b/>
          <w:bCs/>
          <w:sz w:val="24"/>
          <w:szCs w:val="24"/>
        </w:rPr>
      </w:pPr>
      <w:r w:rsidRPr="00CB20BE">
        <w:rPr>
          <w:b/>
          <w:bCs/>
          <w:sz w:val="24"/>
          <w:szCs w:val="24"/>
        </w:rPr>
        <w:t xml:space="preserve">SQL Query </w:t>
      </w:r>
    </w:p>
    <w:p w14:paraId="53D50151" w14:textId="4B44B126" w:rsidR="009B4613" w:rsidRPr="008D78F1" w:rsidRDefault="008C50B7" w:rsidP="009B4613">
      <w:pPr>
        <w:spacing w:after="0" w:line="360" w:lineRule="auto"/>
        <w:jc w:val="both"/>
        <w:rPr>
          <w:b/>
          <w:bCs/>
        </w:rPr>
      </w:pPr>
      <w:r w:rsidRPr="008D78F1">
        <w:rPr>
          <w:b/>
          <w:bCs/>
        </w:rPr>
        <w:t>To Create Customer Table from Lab 3 ER Diagram (Updated)</w:t>
      </w:r>
    </w:p>
    <w:p w14:paraId="2731D242" w14:textId="254CE409" w:rsidR="008C50B7" w:rsidRDefault="007A2EB7" w:rsidP="009B4613">
      <w:pPr>
        <w:spacing w:after="0"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7E379B" wp14:editId="61CDFDA0">
                <wp:simplePos x="0" y="0"/>
                <wp:positionH relativeFrom="column">
                  <wp:posOffset>0</wp:posOffset>
                </wp:positionH>
                <wp:positionV relativeFrom="paragraph">
                  <wp:posOffset>-6350</wp:posOffset>
                </wp:positionV>
                <wp:extent cx="5731510" cy="753036"/>
                <wp:effectExtent l="0" t="0" r="8890" b="952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7530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4EDD56" w14:textId="0CE44C36" w:rsidR="008C50B7" w:rsidRPr="008C50B7" w:rsidRDefault="008C50B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&gt;&gt; </w:t>
                            </w:r>
                            <w:r>
                              <w:rPr>
                                <w:rFonts w:ascii="FuraMono Nerd Font" w:hAnsi="FuraMono Nerd Font" w:cs="FuraMono Nerd Font"/>
                                <w:color w:val="000000"/>
                                <w:lang w:val="en-GB"/>
                              </w:rPr>
                              <w:t xml:space="preserve">create table </w:t>
                            </w:r>
                            <w:proofErr w:type="gramStart"/>
                            <w:r>
                              <w:rPr>
                                <w:rFonts w:ascii="FuraMono Nerd Font" w:hAnsi="FuraMono Nerd Font" w:cs="FuraMono Nerd Font"/>
                                <w:color w:val="000000"/>
                                <w:lang w:val="en-GB"/>
                              </w:rPr>
                              <w:t>Customer(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FuraMono Nerd Font" w:hAnsi="FuraMono Nerd Font" w:cs="FuraMono Nerd Font"/>
                                <w:color w:val="000000"/>
                                <w:lang w:val="en-GB"/>
                              </w:rPr>
                              <w:t>Customer_ID</w:t>
                            </w:r>
                            <w:proofErr w:type="spellEnd"/>
                            <w:r>
                              <w:rPr>
                                <w:rFonts w:ascii="FuraMono Nerd Font" w:hAnsi="FuraMono Nerd Font" w:cs="FuraMono Nerd Font"/>
                                <w:color w:val="000000"/>
                                <w:lang w:val="en-GB"/>
                              </w:rPr>
                              <w:t xml:space="preserve"> int </w:t>
                            </w:r>
                            <w:proofErr w:type="spellStart"/>
                            <w:r>
                              <w:rPr>
                                <w:rFonts w:ascii="FuraMono Nerd Font" w:hAnsi="FuraMono Nerd Font" w:cs="FuraMono Nerd Font"/>
                                <w:color w:val="000000"/>
                                <w:lang w:val="en-GB"/>
                              </w:rPr>
                              <w:t>auto_increment,Name</w:t>
                            </w:r>
                            <w:proofErr w:type="spellEnd"/>
                            <w:r>
                              <w:rPr>
                                <w:rFonts w:ascii="FuraMono Nerd Font" w:hAnsi="FuraMono Nerd Font" w:cs="FuraMono Nerd Font"/>
                                <w:color w:val="000000"/>
                                <w:lang w:val="en-GB"/>
                              </w:rPr>
                              <w:t xml:space="preserve"> varchar(40) not </w:t>
                            </w:r>
                            <w:proofErr w:type="spellStart"/>
                            <w:r>
                              <w:rPr>
                                <w:rFonts w:ascii="FuraMono Nerd Font" w:hAnsi="FuraMono Nerd Font" w:cs="FuraMono Nerd Font"/>
                                <w:color w:val="000000"/>
                                <w:lang w:val="en-GB"/>
                              </w:rPr>
                              <w:t>null,Phone_Number</w:t>
                            </w:r>
                            <w:proofErr w:type="spellEnd"/>
                            <w:r>
                              <w:rPr>
                                <w:rFonts w:ascii="FuraMono Nerd Font" w:hAnsi="FuraMono Nerd Font" w:cs="FuraMono Nerd Font"/>
                                <w:color w:val="000000"/>
                                <w:lang w:val="en-GB"/>
                              </w:rPr>
                              <w:t xml:space="preserve"> bigint not </w:t>
                            </w:r>
                            <w:proofErr w:type="spellStart"/>
                            <w:r>
                              <w:rPr>
                                <w:rFonts w:ascii="FuraMono Nerd Font" w:hAnsi="FuraMono Nerd Font" w:cs="FuraMono Nerd Font"/>
                                <w:color w:val="000000"/>
                                <w:lang w:val="en-GB"/>
                              </w:rPr>
                              <w:t>null,primary</w:t>
                            </w:r>
                            <w:proofErr w:type="spellEnd"/>
                            <w:r>
                              <w:rPr>
                                <w:rFonts w:ascii="FuraMono Nerd Font" w:hAnsi="FuraMono Nerd Font" w:cs="FuraMono Nerd Font"/>
                                <w:color w:val="000000"/>
                                <w:lang w:val="en-GB"/>
                              </w:rPr>
                              <w:t xml:space="preserve"> key(</w:t>
                            </w:r>
                            <w:proofErr w:type="spellStart"/>
                            <w:r>
                              <w:rPr>
                                <w:rFonts w:ascii="FuraMono Nerd Font" w:hAnsi="FuraMono Nerd Font" w:cs="FuraMono Nerd Font"/>
                                <w:color w:val="000000"/>
                                <w:lang w:val="en-GB"/>
                              </w:rPr>
                              <w:t>Customer_ID</w:t>
                            </w:r>
                            <w:proofErr w:type="spellEnd"/>
                            <w:r>
                              <w:rPr>
                                <w:rFonts w:ascii="FuraMono Nerd Font" w:hAnsi="FuraMono Nerd Font" w:cs="FuraMono Nerd Font"/>
                                <w:color w:val="000000"/>
                                <w:lang w:val="en-GB"/>
                              </w:rPr>
                              <w:t>));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E379B" id="Text Box 11" o:spid="_x0000_s1027" type="#_x0000_t202" style="position:absolute;left:0;text-align:left;margin-left:0;margin-top:-.5pt;width:451.3pt;height:59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" fillcolor="white [3201]" strokeweight=".5pt">
                <v:textbox>
                  <w:txbxContent>
                    <w:p w14:paraId="254EDD56" w14:textId="0CE44C36" w:rsidR="008C50B7" w:rsidRPr="008C50B7" w:rsidRDefault="008C50B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&gt;&gt; </w:t>
                      </w:r>
                      <w:r>
                        <w:rPr>
                          <w:rFonts w:ascii="FuraMono Nerd Font" w:hAnsi="FuraMono Nerd Font" w:cs="FuraMono Nerd Font"/>
                          <w:color w:val="000000"/>
                          <w:lang w:val="en-GB"/>
                        </w:rPr>
                        <w:t xml:space="preserve">create table </w:t>
                      </w:r>
                      <w:proofErr w:type="gramStart"/>
                      <w:r>
                        <w:rPr>
                          <w:rFonts w:ascii="FuraMono Nerd Font" w:hAnsi="FuraMono Nerd Font" w:cs="FuraMono Nerd Font"/>
                          <w:color w:val="000000"/>
                          <w:lang w:val="en-GB"/>
                        </w:rPr>
                        <w:t>Customer(</w:t>
                      </w:r>
                      <w:proofErr w:type="spellStart"/>
                      <w:proofErr w:type="gramEnd"/>
                      <w:r>
                        <w:rPr>
                          <w:rFonts w:ascii="FuraMono Nerd Font" w:hAnsi="FuraMono Nerd Font" w:cs="FuraMono Nerd Font"/>
                          <w:color w:val="000000"/>
                          <w:lang w:val="en-GB"/>
                        </w:rPr>
                        <w:t>Customer_ID</w:t>
                      </w:r>
                      <w:proofErr w:type="spellEnd"/>
                      <w:r>
                        <w:rPr>
                          <w:rFonts w:ascii="FuraMono Nerd Font" w:hAnsi="FuraMono Nerd Font" w:cs="FuraMono Nerd Font"/>
                          <w:color w:val="000000"/>
                          <w:lang w:val="en-GB"/>
                        </w:rPr>
                        <w:t xml:space="preserve"> int </w:t>
                      </w:r>
                      <w:proofErr w:type="spellStart"/>
                      <w:r>
                        <w:rPr>
                          <w:rFonts w:ascii="FuraMono Nerd Font" w:hAnsi="FuraMono Nerd Font" w:cs="FuraMono Nerd Font"/>
                          <w:color w:val="000000"/>
                          <w:lang w:val="en-GB"/>
                        </w:rPr>
                        <w:t>auto_increment,Name</w:t>
                      </w:r>
                      <w:proofErr w:type="spellEnd"/>
                      <w:r>
                        <w:rPr>
                          <w:rFonts w:ascii="FuraMono Nerd Font" w:hAnsi="FuraMono Nerd Font" w:cs="FuraMono Nerd Font"/>
                          <w:color w:val="000000"/>
                          <w:lang w:val="en-GB"/>
                        </w:rPr>
                        <w:t xml:space="preserve"> varchar(40) not </w:t>
                      </w:r>
                      <w:proofErr w:type="spellStart"/>
                      <w:r>
                        <w:rPr>
                          <w:rFonts w:ascii="FuraMono Nerd Font" w:hAnsi="FuraMono Nerd Font" w:cs="FuraMono Nerd Font"/>
                          <w:color w:val="000000"/>
                          <w:lang w:val="en-GB"/>
                        </w:rPr>
                        <w:t>null,Phone_Number</w:t>
                      </w:r>
                      <w:proofErr w:type="spellEnd"/>
                      <w:r>
                        <w:rPr>
                          <w:rFonts w:ascii="FuraMono Nerd Font" w:hAnsi="FuraMono Nerd Font" w:cs="FuraMono Nerd Font"/>
                          <w:color w:val="000000"/>
                          <w:lang w:val="en-GB"/>
                        </w:rPr>
                        <w:t xml:space="preserve"> bigint not </w:t>
                      </w:r>
                      <w:proofErr w:type="spellStart"/>
                      <w:r>
                        <w:rPr>
                          <w:rFonts w:ascii="FuraMono Nerd Font" w:hAnsi="FuraMono Nerd Font" w:cs="FuraMono Nerd Font"/>
                          <w:color w:val="000000"/>
                          <w:lang w:val="en-GB"/>
                        </w:rPr>
                        <w:t>null,primary</w:t>
                      </w:r>
                      <w:proofErr w:type="spellEnd"/>
                      <w:r>
                        <w:rPr>
                          <w:rFonts w:ascii="FuraMono Nerd Font" w:hAnsi="FuraMono Nerd Font" w:cs="FuraMono Nerd Font"/>
                          <w:color w:val="000000"/>
                          <w:lang w:val="en-GB"/>
                        </w:rPr>
                        <w:t xml:space="preserve"> key(</w:t>
                      </w:r>
                      <w:proofErr w:type="spellStart"/>
                      <w:r>
                        <w:rPr>
                          <w:rFonts w:ascii="FuraMono Nerd Font" w:hAnsi="FuraMono Nerd Font" w:cs="FuraMono Nerd Font"/>
                          <w:color w:val="000000"/>
                          <w:lang w:val="en-GB"/>
                        </w:rPr>
                        <w:t>Customer_ID</w:t>
                      </w:r>
                      <w:proofErr w:type="spellEnd"/>
                      <w:r>
                        <w:rPr>
                          <w:rFonts w:ascii="FuraMono Nerd Font" w:hAnsi="FuraMono Nerd Font" w:cs="FuraMono Nerd Font"/>
                          <w:color w:val="000000"/>
                          <w:lang w:val="en-GB"/>
                        </w:rPr>
                        <w:t>));</w:t>
                      </w:r>
                    </w:p>
                  </w:txbxContent>
                </v:textbox>
              </v:shape>
            </w:pict>
          </mc:Fallback>
        </mc:AlternateContent>
      </w:r>
    </w:p>
    <w:p w14:paraId="04BA8B9E" w14:textId="038AD949" w:rsidR="008C50B7" w:rsidRDefault="008C50B7" w:rsidP="009B4613">
      <w:pPr>
        <w:spacing w:after="0" w:line="360" w:lineRule="auto"/>
        <w:jc w:val="both"/>
      </w:pPr>
    </w:p>
    <w:p w14:paraId="00BE716F" w14:textId="35779877" w:rsidR="008C50B7" w:rsidRDefault="008C50B7" w:rsidP="009B4613">
      <w:pPr>
        <w:spacing w:after="0" w:line="360" w:lineRule="auto"/>
        <w:jc w:val="both"/>
      </w:pPr>
    </w:p>
    <w:p w14:paraId="2ECBFF94" w14:textId="43A795B7" w:rsidR="008D78F1" w:rsidRDefault="008D78F1" w:rsidP="009B4613">
      <w:pPr>
        <w:spacing w:after="0" w:line="360" w:lineRule="auto"/>
        <w:jc w:val="both"/>
      </w:pPr>
    </w:p>
    <w:p w14:paraId="0F277050" w14:textId="504F3627" w:rsidR="008D78F1" w:rsidRPr="008D78F1" w:rsidRDefault="008D78F1" w:rsidP="009B4613">
      <w:pPr>
        <w:spacing w:after="0" w:line="360" w:lineRule="auto"/>
        <w:jc w:val="both"/>
        <w:rPr>
          <w:b/>
          <w:bCs/>
        </w:rPr>
      </w:pPr>
      <w:r w:rsidRPr="008D78F1">
        <w:rPr>
          <w:b/>
          <w:bCs/>
        </w:rPr>
        <w:t>Metadata for Customer Table</w:t>
      </w:r>
    </w:p>
    <w:p w14:paraId="464CE03D" w14:textId="77777777" w:rsidR="008D78F1" w:rsidRDefault="008D78F1" w:rsidP="008D78F1">
      <w:pPr>
        <w:keepNext/>
        <w:spacing w:after="0" w:line="360" w:lineRule="auto"/>
        <w:jc w:val="center"/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3D031009" wp14:editId="08E49A28">
            <wp:extent cx="4970033" cy="1659614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732" cy="166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58ED" w14:textId="0962C276" w:rsidR="008D78F1" w:rsidRPr="00A77278" w:rsidRDefault="008D78F1" w:rsidP="008D78F1">
      <w:pPr>
        <w:pStyle w:val="Caption"/>
        <w:jc w:val="center"/>
        <w:rPr>
          <w:i w:val="0"/>
          <w:iCs w:val="0"/>
        </w:rPr>
      </w:pPr>
      <w:r w:rsidRPr="00A77278">
        <w:rPr>
          <w:i w:val="0"/>
          <w:iCs w:val="0"/>
        </w:rPr>
        <w:t xml:space="preserve">Figure </w:t>
      </w:r>
      <w:r w:rsidRPr="00A77278">
        <w:rPr>
          <w:i w:val="0"/>
          <w:iCs w:val="0"/>
        </w:rPr>
        <w:fldChar w:fldCharType="begin"/>
      </w:r>
      <w:r w:rsidRPr="00A77278">
        <w:rPr>
          <w:i w:val="0"/>
          <w:iCs w:val="0"/>
        </w:rPr>
        <w:instrText xml:space="preserve"> SEQ Figure \* ARABIC </w:instrText>
      </w:r>
      <w:r w:rsidRPr="00A77278">
        <w:rPr>
          <w:i w:val="0"/>
          <w:iCs w:val="0"/>
        </w:rPr>
        <w:fldChar w:fldCharType="separate"/>
      </w:r>
      <w:r w:rsidR="00542954">
        <w:rPr>
          <w:i w:val="0"/>
          <w:iCs w:val="0"/>
          <w:noProof/>
        </w:rPr>
        <w:t>10</w:t>
      </w:r>
      <w:r w:rsidRPr="00A77278">
        <w:rPr>
          <w:i w:val="0"/>
          <w:iCs w:val="0"/>
        </w:rPr>
        <w:fldChar w:fldCharType="end"/>
      </w:r>
      <w:r w:rsidRPr="00A77278">
        <w:rPr>
          <w:i w:val="0"/>
          <w:iCs w:val="0"/>
        </w:rPr>
        <w:t xml:space="preserve"> MySQL Metadata for Table "Customer"</w:t>
      </w:r>
    </w:p>
    <w:p w14:paraId="76E3116E" w14:textId="44FAB4CA" w:rsidR="008D78F1" w:rsidRDefault="008D78F1" w:rsidP="009B4613">
      <w:pPr>
        <w:spacing w:after="0" w:line="360" w:lineRule="auto"/>
        <w:jc w:val="both"/>
      </w:pPr>
    </w:p>
    <w:p w14:paraId="60F6956D" w14:textId="6ECF73F3" w:rsidR="008D78F1" w:rsidRDefault="008D78F1" w:rsidP="009B4613">
      <w:pPr>
        <w:spacing w:after="0" w:line="360" w:lineRule="auto"/>
        <w:jc w:val="both"/>
      </w:pPr>
    </w:p>
    <w:p w14:paraId="27A02D10" w14:textId="46ED74FC" w:rsidR="008D78F1" w:rsidRDefault="008D78F1" w:rsidP="009B4613">
      <w:pPr>
        <w:spacing w:after="0" w:line="360" w:lineRule="auto"/>
        <w:jc w:val="both"/>
      </w:pPr>
    </w:p>
    <w:p w14:paraId="1EADCDE7" w14:textId="0CC0CF0B" w:rsidR="008D78F1" w:rsidRDefault="008D78F1" w:rsidP="009B4613">
      <w:pPr>
        <w:spacing w:after="0" w:line="360" w:lineRule="auto"/>
        <w:jc w:val="both"/>
      </w:pPr>
    </w:p>
    <w:p w14:paraId="5BD38E58" w14:textId="5E08AC65" w:rsidR="008D78F1" w:rsidRDefault="008D78F1" w:rsidP="009B4613">
      <w:pPr>
        <w:spacing w:after="0" w:line="360" w:lineRule="auto"/>
        <w:jc w:val="both"/>
      </w:pPr>
    </w:p>
    <w:p w14:paraId="0DCA8426" w14:textId="2D3C5709" w:rsidR="008D78F1" w:rsidRDefault="008D78F1" w:rsidP="009B4613">
      <w:pPr>
        <w:spacing w:after="0" w:line="360" w:lineRule="auto"/>
        <w:jc w:val="both"/>
      </w:pPr>
    </w:p>
    <w:p w14:paraId="7EE3B4B4" w14:textId="009865B0" w:rsidR="008D78F1" w:rsidRDefault="008D78F1" w:rsidP="009B4613">
      <w:pPr>
        <w:spacing w:after="0" w:line="360" w:lineRule="auto"/>
        <w:jc w:val="both"/>
      </w:pPr>
    </w:p>
    <w:p w14:paraId="79061AE5" w14:textId="77777777" w:rsidR="008D78F1" w:rsidRDefault="008D78F1" w:rsidP="009B4613">
      <w:pPr>
        <w:spacing w:after="0" w:line="360" w:lineRule="auto"/>
        <w:jc w:val="both"/>
      </w:pPr>
    </w:p>
    <w:p w14:paraId="58D1867E" w14:textId="0320A908" w:rsidR="007E5FB3" w:rsidRPr="00C66456" w:rsidRDefault="007E5FB3" w:rsidP="00CB20BE">
      <w:pPr>
        <w:pStyle w:val="NormalWeb"/>
        <w:rPr>
          <w:rFonts w:ascii="Calibri" w:hAnsi="Calibri" w:cs="Calibri"/>
          <w:b/>
          <w:bCs/>
        </w:rPr>
      </w:pPr>
      <w:r w:rsidRPr="00C66456">
        <w:rPr>
          <w:rFonts w:ascii="Calibri" w:hAnsi="Calibri" w:cs="Calibri"/>
          <w:b/>
          <w:bCs/>
        </w:rPr>
        <w:lastRenderedPageBreak/>
        <w:t>6. P</w:t>
      </w:r>
      <w:r w:rsidRPr="00C66456">
        <w:rPr>
          <w:rFonts w:ascii="Calibri" w:hAnsi="Calibri" w:cs="Calibri"/>
          <w:b/>
          <w:bCs/>
        </w:rPr>
        <w:t xml:space="preserve">resentation of Results </w:t>
      </w:r>
    </w:p>
    <w:p w14:paraId="4E3A1B76" w14:textId="280EAEB1" w:rsidR="009A4766" w:rsidRPr="00944134" w:rsidRDefault="00CB20BE" w:rsidP="00CB20BE">
      <w:pPr>
        <w:pStyle w:val="NormalWeb"/>
        <w:rPr>
          <w:rFonts w:ascii="Calibri" w:hAnsi="Calibri" w:cs="Calibri"/>
          <w:b/>
          <w:bCs/>
          <w:u w:val="single"/>
        </w:rPr>
      </w:pPr>
      <w:r w:rsidRPr="00944134">
        <w:rPr>
          <w:rFonts w:ascii="Calibri" w:hAnsi="Calibri" w:cs="Calibri"/>
          <w:b/>
          <w:bCs/>
          <w:u w:val="single"/>
        </w:rPr>
        <w:t>Scenario 1</w:t>
      </w:r>
      <w:r w:rsidR="00C66456" w:rsidRPr="00944134">
        <w:rPr>
          <w:rFonts w:ascii="Calibri" w:hAnsi="Calibri" w:cs="Calibri"/>
          <w:b/>
          <w:bCs/>
          <w:u w:val="single"/>
        </w:rPr>
        <w:t xml:space="preserve"> ( Insert</w:t>
      </w:r>
      <w:r w:rsidR="00AB4803" w:rsidRPr="00944134">
        <w:rPr>
          <w:rFonts w:ascii="Calibri" w:hAnsi="Calibri" w:cs="Calibri"/>
          <w:b/>
          <w:bCs/>
          <w:u w:val="single"/>
        </w:rPr>
        <w:t xml:space="preserve"> </w:t>
      </w:r>
      <w:r w:rsidR="00C66456" w:rsidRPr="00944134">
        <w:rPr>
          <w:rFonts w:ascii="Calibri" w:hAnsi="Calibri" w:cs="Calibri"/>
          <w:b/>
          <w:bCs/>
          <w:u w:val="single"/>
        </w:rPr>
        <w:t>)</w:t>
      </w:r>
      <w:r w:rsidR="00182A66" w:rsidRPr="00944134">
        <w:rPr>
          <w:rFonts w:ascii="Calibri" w:hAnsi="Calibri" w:cs="Calibri"/>
          <w:b/>
          <w:bCs/>
          <w:u w:val="single"/>
        </w:rPr>
        <w:t xml:space="preserve"> </w:t>
      </w:r>
    </w:p>
    <w:p w14:paraId="7059A726" w14:textId="41B87155" w:rsidR="007E5FB3" w:rsidRPr="00C66456" w:rsidRDefault="00CB20BE" w:rsidP="007E5FB3">
      <w:pPr>
        <w:spacing w:after="0" w:line="360" w:lineRule="auto"/>
        <w:jc w:val="both"/>
        <w:rPr>
          <w:b/>
          <w:bCs/>
          <w:sz w:val="24"/>
          <w:szCs w:val="24"/>
        </w:rPr>
      </w:pPr>
      <w:r w:rsidRPr="00C66456">
        <w:rPr>
          <w:b/>
          <w:bCs/>
          <w:sz w:val="24"/>
          <w:szCs w:val="24"/>
        </w:rPr>
        <w:t>UI/JFrame</w:t>
      </w:r>
    </w:p>
    <w:p w14:paraId="130819BB" w14:textId="77777777" w:rsidR="009A4766" w:rsidRDefault="00CB20BE" w:rsidP="00B06B7A">
      <w:pPr>
        <w:keepNext/>
        <w:spacing w:after="0" w:line="360" w:lineRule="auto"/>
        <w:jc w:val="center"/>
      </w:pPr>
      <w:r>
        <w:rPr>
          <w:b/>
          <w:bCs/>
          <w:noProof/>
        </w:rPr>
        <w:drawing>
          <wp:inline distT="0" distB="0" distL="0" distR="0" wp14:anchorId="2D5BE55A" wp14:editId="56711CE5">
            <wp:extent cx="4077148" cy="25309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548" cy="255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B087" w14:textId="10E0A281" w:rsidR="00CB20BE" w:rsidRPr="009A4766" w:rsidRDefault="009A4766" w:rsidP="009A4766">
      <w:pPr>
        <w:pStyle w:val="Caption"/>
        <w:jc w:val="center"/>
        <w:rPr>
          <w:b/>
          <w:bCs/>
          <w:i w:val="0"/>
          <w:iCs w:val="0"/>
        </w:rPr>
      </w:pPr>
      <w:r w:rsidRPr="009A4766">
        <w:rPr>
          <w:i w:val="0"/>
          <w:iCs w:val="0"/>
        </w:rPr>
        <w:t xml:space="preserve">Figure </w:t>
      </w:r>
      <w:r w:rsidRPr="009A4766">
        <w:rPr>
          <w:i w:val="0"/>
          <w:iCs w:val="0"/>
        </w:rPr>
        <w:fldChar w:fldCharType="begin"/>
      </w:r>
      <w:r w:rsidRPr="009A4766">
        <w:rPr>
          <w:i w:val="0"/>
          <w:iCs w:val="0"/>
        </w:rPr>
        <w:instrText xml:space="preserve"> SEQ Figure \* ARABIC </w:instrText>
      </w:r>
      <w:r w:rsidRPr="009A4766">
        <w:rPr>
          <w:i w:val="0"/>
          <w:iCs w:val="0"/>
        </w:rPr>
        <w:fldChar w:fldCharType="separate"/>
      </w:r>
      <w:r w:rsidR="00542954">
        <w:rPr>
          <w:i w:val="0"/>
          <w:iCs w:val="0"/>
          <w:noProof/>
        </w:rPr>
        <w:t>11</w:t>
      </w:r>
      <w:r w:rsidRPr="009A4766">
        <w:rPr>
          <w:i w:val="0"/>
          <w:iCs w:val="0"/>
        </w:rPr>
        <w:fldChar w:fldCharType="end"/>
      </w:r>
      <w:r w:rsidRPr="009A4766">
        <w:rPr>
          <w:i w:val="0"/>
          <w:iCs w:val="0"/>
        </w:rPr>
        <w:t xml:space="preserve"> Swing UI using Java</w:t>
      </w:r>
      <w:r w:rsidR="00E93B44">
        <w:rPr>
          <w:i w:val="0"/>
          <w:iCs w:val="0"/>
        </w:rPr>
        <w:t xml:space="preserve"> (Home Page)</w:t>
      </w:r>
    </w:p>
    <w:p w14:paraId="606EE9EA" w14:textId="75663A37" w:rsidR="009A4766" w:rsidRDefault="009A4766" w:rsidP="007E5FB3">
      <w:pPr>
        <w:spacing w:after="0" w:line="360" w:lineRule="auto"/>
        <w:jc w:val="both"/>
      </w:pPr>
      <w:r>
        <w:t xml:space="preserve">This the basic UI layout </w:t>
      </w:r>
      <w:r w:rsidR="00FF37D5">
        <w:t xml:space="preserve">(Home Page) </w:t>
      </w:r>
      <w:r>
        <w:t xml:space="preserve">where we can see that it have </w:t>
      </w:r>
      <w:r w:rsidRPr="009A4766">
        <w:rPr>
          <w:b/>
          <w:bCs/>
        </w:rPr>
        <w:t>two text fields</w:t>
      </w:r>
      <w:r>
        <w:t xml:space="preserve"> where the user can enter his/her </w:t>
      </w:r>
      <w:r w:rsidRPr="009A4766">
        <w:rPr>
          <w:b/>
          <w:bCs/>
        </w:rPr>
        <w:t>name and phone number</w:t>
      </w:r>
      <w:r>
        <w:t xml:space="preserve"> and two buttons</w:t>
      </w:r>
      <w:r>
        <w:t xml:space="preserve"> which are </w:t>
      </w:r>
      <w:r w:rsidRPr="009A4766">
        <w:rPr>
          <w:b/>
          <w:bCs/>
        </w:rPr>
        <w:t>Book</w:t>
      </w:r>
      <w:r>
        <w:t xml:space="preserve"> with adds data to the list on the side and </w:t>
      </w:r>
      <w:r>
        <w:t xml:space="preserve">when you click on </w:t>
      </w:r>
      <w:r w:rsidRPr="009A4766">
        <w:rPr>
          <w:b/>
          <w:bCs/>
        </w:rPr>
        <w:t xml:space="preserve">Edit </w:t>
      </w:r>
      <w:r>
        <w:t>which takes you to next page or JFrame where you will see this</w:t>
      </w:r>
    </w:p>
    <w:p w14:paraId="3A6E512B" w14:textId="5D4E54D3" w:rsidR="007E5FB3" w:rsidRPr="002C63E7" w:rsidRDefault="009A4766" w:rsidP="007E5FB3">
      <w:pPr>
        <w:spacing w:after="0" w:line="360" w:lineRule="auto"/>
        <w:jc w:val="both"/>
        <w:rPr>
          <w:b/>
          <w:bCs/>
        </w:rPr>
      </w:pPr>
      <w:r w:rsidRPr="002C63E7">
        <w:rPr>
          <w:b/>
          <w:bCs/>
        </w:rPr>
        <w:t xml:space="preserve"> UI Layout ( Image </w:t>
      </w:r>
      <w:r w:rsidR="00DD37BC" w:rsidRPr="002C63E7">
        <w:rPr>
          <w:b/>
          <w:bCs/>
        </w:rPr>
        <w:t>15</w:t>
      </w:r>
      <w:r w:rsidR="002C63E7" w:rsidRPr="002C63E7">
        <w:rPr>
          <w:b/>
          <w:bCs/>
        </w:rPr>
        <w:t xml:space="preserve"> </w:t>
      </w:r>
      <w:r w:rsidRPr="002C63E7">
        <w:rPr>
          <w:b/>
          <w:bCs/>
        </w:rPr>
        <w:t xml:space="preserve">) </w:t>
      </w:r>
    </w:p>
    <w:p w14:paraId="1EF214EE" w14:textId="77777777" w:rsidR="00204D2C" w:rsidRDefault="00204D2C" w:rsidP="007E5FB3">
      <w:pPr>
        <w:spacing w:after="0" w:line="360" w:lineRule="auto"/>
        <w:jc w:val="both"/>
      </w:pPr>
    </w:p>
    <w:p w14:paraId="2019875E" w14:textId="18336EF1" w:rsidR="00C30EB8" w:rsidRPr="00C30EB8" w:rsidRDefault="00C30EB8" w:rsidP="007E5FB3">
      <w:pPr>
        <w:spacing w:after="0" w:line="360" w:lineRule="auto"/>
        <w:jc w:val="both"/>
      </w:pPr>
      <w:r>
        <w:t xml:space="preserve">Now let’s Enter the data into the Text Fields Our </w:t>
      </w:r>
      <w:r w:rsidRPr="00C30EB8">
        <w:rPr>
          <w:b/>
          <w:bCs/>
        </w:rPr>
        <w:t>Customer Name is “Kushgra Gandhi”</w:t>
      </w:r>
      <w:r>
        <w:t xml:space="preserve"> and his </w:t>
      </w:r>
      <w:r w:rsidRPr="00C30EB8">
        <w:rPr>
          <w:b/>
          <w:bCs/>
        </w:rPr>
        <w:t>Phone Number is “56793210101”</w:t>
      </w:r>
      <w:r>
        <w:rPr>
          <w:b/>
          <w:bCs/>
        </w:rPr>
        <w:t xml:space="preserve"> and hit “Book” </w:t>
      </w:r>
      <w:r w:rsidRPr="00C30EB8">
        <w:t xml:space="preserve">with adds the data to the list </w:t>
      </w:r>
    </w:p>
    <w:p w14:paraId="703BC84F" w14:textId="4C6E7108" w:rsidR="00B06B7A" w:rsidRDefault="00C30EB8" w:rsidP="007E5FB3">
      <w:pPr>
        <w:spacing w:after="0" w:line="360" w:lineRule="auto"/>
        <w:jc w:val="both"/>
        <w:rPr>
          <w:b/>
          <w:bCs/>
        </w:rPr>
      </w:pPr>
      <w:r>
        <w:rPr>
          <w:b/>
          <w:bCs/>
        </w:rPr>
        <w:t xml:space="preserve">Note : Customer ID is Auto Incremented </w:t>
      </w:r>
    </w:p>
    <w:p w14:paraId="43F31E2B" w14:textId="77777777" w:rsidR="00B06B7A" w:rsidRPr="00C30EB8" w:rsidRDefault="00B06B7A" w:rsidP="007E5FB3">
      <w:pPr>
        <w:spacing w:after="0" w:line="360" w:lineRule="auto"/>
        <w:jc w:val="both"/>
        <w:rPr>
          <w:b/>
          <w:bCs/>
        </w:rPr>
      </w:pPr>
    </w:p>
    <w:p w14:paraId="5C923636" w14:textId="77777777" w:rsidR="00B06B7A" w:rsidRDefault="00CB20BE" w:rsidP="00B06B7A">
      <w:pPr>
        <w:keepNext/>
        <w:spacing w:after="0" w:line="360" w:lineRule="auto"/>
        <w:jc w:val="center"/>
      </w:pPr>
      <w:r>
        <w:rPr>
          <w:b/>
          <w:bCs/>
          <w:noProof/>
          <w:sz w:val="24"/>
          <w:szCs w:val="24"/>
        </w:rPr>
        <w:drawing>
          <wp:inline distT="0" distB="0" distL="0" distR="0" wp14:anchorId="7276A809" wp14:editId="7BB9E342">
            <wp:extent cx="3207848" cy="2398955"/>
            <wp:effectExtent l="0" t="0" r="571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185" cy="240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D407" w14:textId="0C73D3F7" w:rsidR="00CB20BE" w:rsidRPr="002003DB" w:rsidRDefault="00B06B7A" w:rsidP="00B06B7A">
      <w:pPr>
        <w:pStyle w:val="Caption"/>
        <w:jc w:val="center"/>
        <w:rPr>
          <w:b/>
          <w:bCs/>
          <w:i w:val="0"/>
          <w:iCs w:val="0"/>
          <w:sz w:val="24"/>
          <w:szCs w:val="24"/>
        </w:rPr>
      </w:pPr>
      <w:r w:rsidRPr="002003DB">
        <w:rPr>
          <w:i w:val="0"/>
          <w:iCs w:val="0"/>
        </w:rPr>
        <w:t xml:space="preserve">Figure </w:t>
      </w:r>
      <w:r w:rsidRPr="002003DB">
        <w:rPr>
          <w:i w:val="0"/>
          <w:iCs w:val="0"/>
        </w:rPr>
        <w:fldChar w:fldCharType="begin"/>
      </w:r>
      <w:r w:rsidRPr="002003DB">
        <w:rPr>
          <w:i w:val="0"/>
          <w:iCs w:val="0"/>
        </w:rPr>
        <w:instrText xml:space="preserve"> SEQ Figure \* ARABIC </w:instrText>
      </w:r>
      <w:r w:rsidRPr="002003DB">
        <w:rPr>
          <w:i w:val="0"/>
          <w:iCs w:val="0"/>
        </w:rPr>
        <w:fldChar w:fldCharType="separate"/>
      </w:r>
      <w:r w:rsidR="00542954">
        <w:rPr>
          <w:i w:val="0"/>
          <w:iCs w:val="0"/>
          <w:noProof/>
        </w:rPr>
        <w:t>12</w:t>
      </w:r>
      <w:r w:rsidRPr="002003DB">
        <w:rPr>
          <w:i w:val="0"/>
          <w:iCs w:val="0"/>
        </w:rPr>
        <w:fldChar w:fldCharType="end"/>
      </w:r>
      <w:r w:rsidRPr="002003DB">
        <w:rPr>
          <w:i w:val="0"/>
          <w:iCs w:val="0"/>
        </w:rPr>
        <w:t xml:space="preserve"> Inserting data into database using Swing UI</w:t>
      </w:r>
    </w:p>
    <w:p w14:paraId="15AFF215" w14:textId="74DE9A80" w:rsidR="00CB20BE" w:rsidRDefault="00320520" w:rsidP="00320520">
      <w:pPr>
        <w:spacing w:after="0" w:line="360" w:lineRule="auto"/>
        <w:rPr>
          <w:b/>
          <w:bCs/>
          <w:sz w:val="24"/>
          <w:szCs w:val="24"/>
        </w:rPr>
      </w:pPr>
      <w:r w:rsidRPr="00320520">
        <w:rPr>
          <w:sz w:val="24"/>
          <w:szCs w:val="24"/>
        </w:rPr>
        <w:lastRenderedPageBreak/>
        <w:t>Now when we hit</w:t>
      </w:r>
      <w:r>
        <w:rPr>
          <w:b/>
          <w:bCs/>
          <w:sz w:val="24"/>
          <w:szCs w:val="24"/>
        </w:rPr>
        <w:t xml:space="preserve"> “Book” </w:t>
      </w:r>
      <w:r w:rsidRPr="00320520">
        <w:rPr>
          <w:sz w:val="24"/>
          <w:szCs w:val="24"/>
        </w:rPr>
        <w:t xml:space="preserve">button we will get a Pop-up window which says that </w:t>
      </w:r>
      <w:r>
        <w:rPr>
          <w:b/>
          <w:bCs/>
          <w:sz w:val="24"/>
          <w:szCs w:val="24"/>
        </w:rPr>
        <w:t xml:space="preserve">“Data Has  Been Entered Successfully” </w:t>
      </w:r>
    </w:p>
    <w:p w14:paraId="3A943B72" w14:textId="77777777" w:rsidR="00320520" w:rsidRDefault="00CB20BE" w:rsidP="00320520">
      <w:pPr>
        <w:keepNext/>
        <w:spacing w:after="0" w:line="360" w:lineRule="auto"/>
        <w:jc w:val="center"/>
      </w:pPr>
      <w:r>
        <w:rPr>
          <w:b/>
          <w:bCs/>
          <w:noProof/>
          <w:sz w:val="24"/>
          <w:szCs w:val="24"/>
        </w:rPr>
        <w:drawing>
          <wp:inline distT="0" distB="0" distL="0" distR="0" wp14:anchorId="2D982D3D" wp14:editId="0C984A46">
            <wp:extent cx="3014633" cy="16459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903" cy="16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0692" w14:textId="4A4E70FA" w:rsidR="00CB20BE" w:rsidRDefault="00320520" w:rsidP="00320520">
      <w:pPr>
        <w:pStyle w:val="Caption"/>
        <w:jc w:val="center"/>
        <w:rPr>
          <w:i w:val="0"/>
          <w:iCs w:val="0"/>
        </w:rPr>
      </w:pPr>
      <w:r w:rsidRPr="00320520">
        <w:rPr>
          <w:i w:val="0"/>
          <w:iCs w:val="0"/>
        </w:rPr>
        <w:t xml:space="preserve">Figure </w:t>
      </w:r>
      <w:r w:rsidRPr="00320520">
        <w:rPr>
          <w:i w:val="0"/>
          <w:iCs w:val="0"/>
        </w:rPr>
        <w:fldChar w:fldCharType="begin"/>
      </w:r>
      <w:r w:rsidRPr="00320520">
        <w:rPr>
          <w:i w:val="0"/>
          <w:iCs w:val="0"/>
        </w:rPr>
        <w:instrText xml:space="preserve"> SEQ Figure \* ARABIC </w:instrText>
      </w:r>
      <w:r w:rsidRPr="00320520">
        <w:rPr>
          <w:i w:val="0"/>
          <w:iCs w:val="0"/>
        </w:rPr>
        <w:fldChar w:fldCharType="separate"/>
      </w:r>
      <w:r w:rsidR="00542954">
        <w:rPr>
          <w:i w:val="0"/>
          <w:iCs w:val="0"/>
          <w:noProof/>
        </w:rPr>
        <w:t>13</w:t>
      </w:r>
      <w:r w:rsidRPr="00320520">
        <w:rPr>
          <w:i w:val="0"/>
          <w:iCs w:val="0"/>
        </w:rPr>
        <w:fldChar w:fldCharType="end"/>
      </w:r>
      <w:r w:rsidRPr="00320520">
        <w:rPr>
          <w:i w:val="0"/>
          <w:iCs w:val="0"/>
        </w:rPr>
        <w:t xml:space="preserve"> Pop-up window when data is entered</w:t>
      </w:r>
    </w:p>
    <w:p w14:paraId="3E37EED3" w14:textId="1C36844B" w:rsidR="00320520" w:rsidRPr="00320520" w:rsidRDefault="00320520" w:rsidP="00320520">
      <w:r>
        <w:t>As we can see from image 14 that our data (</w:t>
      </w:r>
      <w:r w:rsidRPr="00C30EB8">
        <w:rPr>
          <w:b/>
          <w:bCs/>
        </w:rPr>
        <w:t>Customer Name is “Kushgra Gandhi”</w:t>
      </w:r>
      <w:r>
        <w:t xml:space="preserve"> and his </w:t>
      </w:r>
      <w:r w:rsidRPr="00C30EB8">
        <w:rPr>
          <w:b/>
          <w:bCs/>
        </w:rPr>
        <w:t>Phone Number is “56793210101”</w:t>
      </w:r>
      <w:r>
        <w:rPr>
          <w:b/>
          <w:bCs/>
        </w:rPr>
        <w:t xml:space="preserve">) </w:t>
      </w:r>
      <w:r w:rsidRPr="00320520">
        <w:t>has been enter successfully</w:t>
      </w:r>
      <w:r>
        <w:rPr>
          <w:b/>
          <w:bCs/>
        </w:rPr>
        <w:t>.</w:t>
      </w:r>
    </w:p>
    <w:p w14:paraId="6FC7ABDB" w14:textId="77777777" w:rsidR="00087D69" w:rsidRDefault="00051480" w:rsidP="00087D69">
      <w:pPr>
        <w:keepNext/>
        <w:spacing w:after="0" w:line="360" w:lineRule="auto"/>
        <w:jc w:val="center"/>
      </w:pPr>
      <w:r>
        <w:rPr>
          <w:b/>
          <w:bCs/>
          <w:noProof/>
          <w:sz w:val="24"/>
          <w:szCs w:val="24"/>
        </w:rPr>
        <w:drawing>
          <wp:inline distT="0" distB="0" distL="0" distR="0" wp14:anchorId="1535245C" wp14:editId="09BEEBF8">
            <wp:extent cx="4335332" cy="2064878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422" cy="207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2357" w14:textId="02564A26" w:rsidR="00051480" w:rsidRPr="002003DB" w:rsidRDefault="00087D69" w:rsidP="00087D69">
      <w:pPr>
        <w:pStyle w:val="Caption"/>
        <w:jc w:val="center"/>
        <w:rPr>
          <w:b/>
          <w:bCs/>
          <w:i w:val="0"/>
          <w:iCs w:val="0"/>
          <w:sz w:val="24"/>
          <w:szCs w:val="24"/>
        </w:rPr>
      </w:pPr>
      <w:r w:rsidRPr="002003DB">
        <w:rPr>
          <w:i w:val="0"/>
          <w:iCs w:val="0"/>
        </w:rPr>
        <w:t xml:space="preserve">Figure </w:t>
      </w:r>
      <w:r w:rsidRPr="002003DB">
        <w:rPr>
          <w:i w:val="0"/>
          <w:iCs w:val="0"/>
        </w:rPr>
        <w:fldChar w:fldCharType="begin"/>
      </w:r>
      <w:r w:rsidRPr="002003DB">
        <w:rPr>
          <w:i w:val="0"/>
          <w:iCs w:val="0"/>
        </w:rPr>
        <w:instrText xml:space="preserve"> SEQ Figure \* ARABIC </w:instrText>
      </w:r>
      <w:r w:rsidRPr="002003DB">
        <w:rPr>
          <w:i w:val="0"/>
          <w:iCs w:val="0"/>
        </w:rPr>
        <w:fldChar w:fldCharType="separate"/>
      </w:r>
      <w:r w:rsidR="00542954">
        <w:rPr>
          <w:i w:val="0"/>
          <w:iCs w:val="0"/>
          <w:noProof/>
        </w:rPr>
        <w:t>14</w:t>
      </w:r>
      <w:r w:rsidRPr="002003DB">
        <w:rPr>
          <w:i w:val="0"/>
          <w:iCs w:val="0"/>
        </w:rPr>
        <w:fldChar w:fldCharType="end"/>
      </w:r>
      <w:r w:rsidRPr="002003DB">
        <w:rPr>
          <w:i w:val="0"/>
          <w:iCs w:val="0"/>
        </w:rPr>
        <w:t xml:space="preserve"> Updated Table when the data is inserted</w:t>
      </w:r>
    </w:p>
    <w:p w14:paraId="2CBF1DB2" w14:textId="77777777" w:rsidR="00C1562E" w:rsidRDefault="00087D69" w:rsidP="00911F52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b/>
          <w:bCs/>
          <w:sz w:val="24"/>
          <w:szCs w:val="24"/>
        </w:rPr>
      </w:pPr>
      <w:r w:rsidRPr="00087D69">
        <w:rPr>
          <w:b/>
          <w:bCs/>
          <w:sz w:val="24"/>
          <w:szCs w:val="24"/>
        </w:rPr>
        <w:t xml:space="preserve">To verify from MySQL terminal </w:t>
      </w:r>
      <w:r w:rsidR="00C1562E">
        <w:rPr>
          <w:b/>
          <w:bCs/>
          <w:sz w:val="24"/>
          <w:szCs w:val="24"/>
        </w:rPr>
        <w:t xml:space="preserve">to check if the data is entered or not into the </w:t>
      </w:r>
    </w:p>
    <w:p w14:paraId="6D3263C6" w14:textId="52A6D2C7" w:rsidR="00911F52" w:rsidRDefault="00C1562E" w:rsidP="00C1562E">
      <w:pPr>
        <w:pStyle w:val="ListParagraph"/>
        <w:spacing w:after="0" w:line="360" w:lineRule="auto"/>
        <w:ind w:left="36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database </w:t>
      </w:r>
      <w:r w:rsidR="00087D69" w:rsidRPr="00087D69">
        <w:rPr>
          <w:b/>
          <w:bCs/>
          <w:sz w:val="24"/>
          <w:szCs w:val="24"/>
        </w:rPr>
        <w:t xml:space="preserve">Image </w:t>
      </w:r>
      <w:r w:rsidR="000B3E9A">
        <w:rPr>
          <w:b/>
          <w:bCs/>
          <w:sz w:val="24"/>
          <w:szCs w:val="24"/>
        </w:rPr>
        <w:t>22</w:t>
      </w:r>
    </w:p>
    <w:p w14:paraId="6D963602" w14:textId="35C7B05B" w:rsidR="00911F52" w:rsidRDefault="00911F52" w:rsidP="00911F52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8C56674" w14:textId="57F85059" w:rsidR="00911F52" w:rsidRDefault="00911F52" w:rsidP="00911F52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C2F48DC" w14:textId="6D0B1AA7" w:rsidR="00911F52" w:rsidRDefault="00911F52" w:rsidP="00911F52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E0A66E3" w14:textId="5019F3CC" w:rsidR="00911F52" w:rsidRDefault="00911F52" w:rsidP="00911F52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EAAB114" w14:textId="4558092F" w:rsidR="00911F52" w:rsidRDefault="00911F52" w:rsidP="00911F52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D651D66" w14:textId="0B25BD48" w:rsidR="00911F52" w:rsidRDefault="00911F52" w:rsidP="00911F52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1DB23DC" w14:textId="0EFB8B50" w:rsidR="00911F52" w:rsidRDefault="00911F52" w:rsidP="00911F52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31C2E1D" w14:textId="4B21F543" w:rsidR="00911F52" w:rsidRDefault="00911F52" w:rsidP="00911F52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CAE64D" w14:textId="32F20572" w:rsidR="00911F52" w:rsidRDefault="00911F52" w:rsidP="00911F52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6A1F3AE" w14:textId="77777777" w:rsidR="00911F52" w:rsidRPr="00911F52" w:rsidRDefault="00911F52" w:rsidP="00911F52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E358C38" w14:textId="127E44CC" w:rsidR="00051480" w:rsidRPr="00944134" w:rsidRDefault="00051480" w:rsidP="007E5FB3">
      <w:pPr>
        <w:spacing w:after="0" w:line="360" w:lineRule="auto"/>
        <w:jc w:val="both"/>
        <w:rPr>
          <w:b/>
          <w:bCs/>
          <w:sz w:val="24"/>
          <w:szCs w:val="24"/>
          <w:u w:val="single"/>
        </w:rPr>
      </w:pPr>
      <w:r w:rsidRPr="00944134">
        <w:rPr>
          <w:b/>
          <w:bCs/>
          <w:sz w:val="24"/>
          <w:szCs w:val="24"/>
          <w:u w:val="single"/>
        </w:rPr>
        <w:lastRenderedPageBreak/>
        <w:t>Scenario 2</w:t>
      </w:r>
      <w:r w:rsidR="008C7AA4" w:rsidRPr="00944134">
        <w:rPr>
          <w:b/>
          <w:bCs/>
          <w:sz w:val="24"/>
          <w:szCs w:val="24"/>
          <w:u w:val="single"/>
        </w:rPr>
        <w:t xml:space="preserve"> (Update)</w:t>
      </w:r>
    </w:p>
    <w:p w14:paraId="1121FF6F" w14:textId="1D23851F" w:rsidR="00CC2F3D" w:rsidRDefault="00CC2F3D" w:rsidP="007E5FB3">
      <w:pPr>
        <w:spacing w:after="0" w:line="360" w:lineRule="auto"/>
        <w:jc w:val="both"/>
        <w:rPr>
          <w:b/>
          <w:bCs/>
          <w:sz w:val="24"/>
          <w:szCs w:val="24"/>
        </w:rPr>
      </w:pPr>
      <w:r w:rsidRPr="00C66456">
        <w:rPr>
          <w:b/>
          <w:bCs/>
          <w:sz w:val="24"/>
          <w:szCs w:val="24"/>
        </w:rPr>
        <w:t>UI/JFrame</w:t>
      </w:r>
    </w:p>
    <w:p w14:paraId="7564193B" w14:textId="77777777" w:rsidR="00184F47" w:rsidRDefault="00051480" w:rsidP="00184F47">
      <w:pPr>
        <w:keepNext/>
        <w:spacing w:after="0" w:line="360" w:lineRule="auto"/>
        <w:jc w:val="both"/>
      </w:pPr>
      <w:r>
        <w:rPr>
          <w:b/>
          <w:bCs/>
          <w:noProof/>
          <w:sz w:val="24"/>
          <w:szCs w:val="24"/>
        </w:rPr>
        <w:drawing>
          <wp:inline distT="0" distB="0" distL="0" distR="0" wp14:anchorId="0FAA9504" wp14:editId="06E576AC">
            <wp:extent cx="5704205" cy="353894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" t="758"/>
                    <a:stretch/>
                  </pic:blipFill>
                  <pic:spPr bwMode="auto">
                    <a:xfrm>
                      <a:off x="0" y="0"/>
                      <a:ext cx="5704457" cy="3539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54FCB" w14:textId="0FB6A957" w:rsidR="00051480" w:rsidRPr="00184F47" w:rsidRDefault="00184F47" w:rsidP="00184F47">
      <w:pPr>
        <w:pStyle w:val="Caption"/>
        <w:jc w:val="center"/>
        <w:rPr>
          <w:b/>
          <w:bCs/>
          <w:i w:val="0"/>
          <w:iCs w:val="0"/>
          <w:sz w:val="24"/>
          <w:szCs w:val="24"/>
        </w:rPr>
      </w:pPr>
      <w:r w:rsidRPr="00184F47">
        <w:rPr>
          <w:i w:val="0"/>
          <w:iCs w:val="0"/>
        </w:rPr>
        <w:t xml:space="preserve">Figure </w:t>
      </w:r>
      <w:r w:rsidRPr="00184F47">
        <w:rPr>
          <w:i w:val="0"/>
          <w:iCs w:val="0"/>
        </w:rPr>
        <w:fldChar w:fldCharType="begin"/>
      </w:r>
      <w:r w:rsidRPr="00184F47">
        <w:rPr>
          <w:i w:val="0"/>
          <w:iCs w:val="0"/>
        </w:rPr>
        <w:instrText xml:space="preserve"> SEQ Figure \* ARABIC </w:instrText>
      </w:r>
      <w:r w:rsidRPr="00184F47">
        <w:rPr>
          <w:i w:val="0"/>
          <w:iCs w:val="0"/>
        </w:rPr>
        <w:fldChar w:fldCharType="separate"/>
      </w:r>
      <w:r w:rsidR="00542954">
        <w:rPr>
          <w:i w:val="0"/>
          <w:iCs w:val="0"/>
          <w:noProof/>
        </w:rPr>
        <w:t>15</w:t>
      </w:r>
      <w:r w:rsidRPr="00184F47">
        <w:rPr>
          <w:i w:val="0"/>
          <w:iCs w:val="0"/>
        </w:rPr>
        <w:fldChar w:fldCharType="end"/>
      </w:r>
      <w:r w:rsidRPr="00184F47">
        <w:rPr>
          <w:i w:val="0"/>
          <w:iCs w:val="0"/>
        </w:rPr>
        <w:t xml:space="preserve"> Swing UI using Java (Edit Page)</w:t>
      </w:r>
    </w:p>
    <w:p w14:paraId="207D04B3" w14:textId="14FB416D" w:rsidR="00051480" w:rsidRDefault="00F30310" w:rsidP="007E5FB3">
      <w:pPr>
        <w:spacing w:after="0" w:line="360" w:lineRule="auto"/>
        <w:jc w:val="both"/>
      </w:pPr>
      <w:r>
        <w:rPr>
          <w:b/>
          <w:bCs/>
          <w:sz w:val="24"/>
          <w:szCs w:val="24"/>
        </w:rPr>
        <w:t xml:space="preserve">This is the UI layout to Edit / Delete the data </w:t>
      </w:r>
      <w:r>
        <w:t xml:space="preserve">where we can see that it have </w:t>
      </w:r>
      <w:r w:rsidRPr="009A4766">
        <w:rPr>
          <w:b/>
          <w:bCs/>
        </w:rPr>
        <w:t>two text fields</w:t>
      </w:r>
      <w:r>
        <w:t xml:space="preserve"> </w:t>
      </w:r>
      <w:r>
        <w:t xml:space="preserve">which are </w:t>
      </w:r>
      <w:r w:rsidRPr="009A4766">
        <w:rPr>
          <w:b/>
          <w:bCs/>
        </w:rPr>
        <w:t>name and phone number</w:t>
      </w:r>
      <w:r>
        <w:t xml:space="preserve"> </w:t>
      </w:r>
      <w:r w:rsidR="00DB10AA">
        <w:t>when you select the a row from the table on the side the data is fetched into the text field respectively and there are three</w:t>
      </w:r>
      <w:r>
        <w:t xml:space="preserve"> buttons </w:t>
      </w:r>
    </w:p>
    <w:p w14:paraId="0609A434" w14:textId="5B7C2C8D" w:rsidR="00DB10AA" w:rsidRPr="00F4263A" w:rsidRDefault="00DB10AA" w:rsidP="007E5FB3">
      <w:pPr>
        <w:spacing w:after="0" w:line="360" w:lineRule="auto"/>
        <w:jc w:val="both"/>
        <w:rPr>
          <w:b/>
          <w:bCs/>
        </w:rPr>
      </w:pPr>
      <w:r w:rsidRPr="00F4263A">
        <w:rPr>
          <w:b/>
          <w:bCs/>
        </w:rPr>
        <w:t xml:space="preserve">1. Edit </w:t>
      </w:r>
    </w:p>
    <w:p w14:paraId="45C61123" w14:textId="3D7D7815" w:rsidR="00DB10AA" w:rsidRDefault="00DB10AA" w:rsidP="007E5FB3">
      <w:pPr>
        <w:spacing w:after="0" w:line="360" w:lineRule="auto"/>
        <w:jc w:val="both"/>
      </w:pPr>
      <w:r>
        <w:t xml:space="preserve">After the user clicks on a row the data </w:t>
      </w:r>
      <w:r>
        <w:t>is fetched into the text field respectively</w:t>
      </w:r>
      <w:r>
        <w:t xml:space="preserve"> now the user can edit the data and they can click on the edit button and the data will be update </w:t>
      </w:r>
    </w:p>
    <w:p w14:paraId="0149E09E" w14:textId="67CE1664" w:rsidR="00DB10AA" w:rsidRDefault="00DB10AA" w:rsidP="007E5FB3">
      <w:pPr>
        <w:spacing w:after="0" w:line="360" w:lineRule="auto"/>
        <w:jc w:val="both"/>
        <w:rPr>
          <w:b/>
          <w:bCs/>
        </w:rPr>
      </w:pPr>
      <w:r w:rsidRPr="00F4263A">
        <w:rPr>
          <w:b/>
          <w:bCs/>
        </w:rPr>
        <w:t xml:space="preserve">2. Delete </w:t>
      </w:r>
    </w:p>
    <w:p w14:paraId="683DE6D2" w14:textId="25575B2F" w:rsidR="003A61C7" w:rsidRPr="00F4263A" w:rsidRDefault="003A61C7" w:rsidP="007E5FB3">
      <w:pPr>
        <w:spacing w:after="0" w:line="360" w:lineRule="auto"/>
        <w:jc w:val="both"/>
        <w:rPr>
          <w:b/>
          <w:bCs/>
        </w:rPr>
      </w:pPr>
      <w:r>
        <w:t>After the user clicks on a row the data is fetched into the text field respectively now the user</w:t>
      </w:r>
      <w:r>
        <w:t xml:space="preserve"> can hit delete and the data is deleted </w:t>
      </w:r>
    </w:p>
    <w:p w14:paraId="5DA68971" w14:textId="3EC660CB" w:rsidR="00DB10AA" w:rsidRPr="00F4263A" w:rsidRDefault="00DB10AA" w:rsidP="007E5FB3">
      <w:pPr>
        <w:spacing w:after="0" w:line="360" w:lineRule="auto"/>
        <w:jc w:val="both"/>
        <w:rPr>
          <w:b/>
          <w:bCs/>
        </w:rPr>
      </w:pPr>
      <w:r w:rsidRPr="00F4263A">
        <w:rPr>
          <w:b/>
          <w:bCs/>
        </w:rPr>
        <w:t>3. Back (on Top)</w:t>
      </w:r>
    </w:p>
    <w:p w14:paraId="222CDFE0" w14:textId="77777777" w:rsidR="002F1E28" w:rsidRDefault="002F1E28" w:rsidP="007E5FB3">
      <w:pPr>
        <w:spacing w:after="0" w:line="360" w:lineRule="auto"/>
        <w:jc w:val="both"/>
        <w:rPr>
          <w:sz w:val="24"/>
          <w:szCs w:val="24"/>
        </w:rPr>
      </w:pPr>
      <w:r w:rsidRPr="002F1E28">
        <w:rPr>
          <w:sz w:val="24"/>
          <w:szCs w:val="24"/>
        </w:rPr>
        <w:t xml:space="preserve">If the user wants to go back to homepage they can hit </w:t>
      </w:r>
      <w:r w:rsidRPr="002F1E28">
        <w:rPr>
          <w:b/>
          <w:bCs/>
          <w:sz w:val="24"/>
          <w:szCs w:val="24"/>
        </w:rPr>
        <w:t>Back button</w:t>
      </w:r>
      <w:r>
        <w:rPr>
          <w:sz w:val="24"/>
          <w:szCs w:val="24"/>
        </w:rPr>
        <w:t xml:space="preserve"> which will go back to</w:t>
      </w:r>
    </w:p>
    <w:p w14:paraId="50C012E0" w14:textId="3DC74EF5" w:rsidR="00DD37BC" w:rsidRPr="002F1E28" w:rsidRDefault="002F1E28" w:rsidP="007E5FB3">
      <w:pPr>
        <w:spacing w:after="0" w:line="360" w:lineRule="auto"/>
        <w:jc w:val="both"/>
        <w:rPr>
          <w:b/>
          <w:bCs/>
          <w:sz w:val="24"/>
          <w:szCs w:val="24"/>
        </w:rPr>
      </w:pPr>
      <w:r w:rsidRPr="002F1E28">
        <w:rPr>
          <w:b/>
          <w:bCs/>
          <w:sz w:val="24"/>
          <w:szCs w:val="24"/>
        </w:rPr>
        <w:t xml:space="preserve"> Home Page</w:t>
      </w:r>
    </w:p>
    <w:p w14:paraId="4EAD7AF1" w14:textId="77777777" w:rsidR="006A14F7" w:rsidRDefault="006A14F7" w:rsidP="007E5FB3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C874BD7" w14:textId="25B1654E" w:rsidR="00051480" w:rsidRDefault="00051480" w:rsidP="007E5FB3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B4F2877" w14:textId="6B410BA5" w:rsidR="00051480" w:rsidRDefault="00051480" w:rsidP="007E5FB3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968B985" w14:textId="01A1F179" w:rsidR="006A14F7" w:rsidRDefault="006A14F7" w:rsidP="007E5FB3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D7F2F1D" w14:textId="5C51A497" w:rsidR="006A14F7" w:rsidRPr="008829F7" w:rsidRDefault="006A14F7" w:rsidP="007E5FB3">
      <w:pPr>
        <w:spacing w:after="0" w:line="360" w:lineRule="auto"/>
        <w:jc w:val="both"/>
      </w:pPr>
      <w:r>
        <w:rPr>
          <w:sz w:val="24"/>
          <w:szCs w:val="24"/>
        </w:rPr>
        <w:lastRenderedPageBreak/>
        <w:t>Now let’s update the data for the customer (</w:t>
      </w:r>
      <w:r w:rsidRPr="00C30EB8">
        <w:rPr>
          <w:b/>
          <w:bCs/>
        </w:rPr>
        <w:t>Customer Name is “Kushgra Gandhi”</w:t>
      </w:r>
      <w:r>
        <w:t xml:space="preserve"> and his </w:t>
      </w:r>
      <w:r w:rsidRPr="00C30EB8">
        <w:rPr>
          <w:b/>
          <w:bCs/>
        </w:rPr>
        <w:t>Phone Number is “56793210101”</w:t>
      </w:r>
      <w:r>
        <w:rPr>
          <w:b/>
          <w:bCs/>
        </w:rPr>
        <w:t xml:space="preserve">). </w:t>
      </w:r>
      <w:r w:rsidRPr="006A14F7">
        <w:t xml:space="preserve">Lets update the </w:t>
      </w:r>
      <w:r w:rsidRPr="006A14F7">
        <w:rPr>
          <w:b/>
          <w:bCs/>
        </w:rPr>
        <w:t>Phone Number to “1234567890”</w:t>
      </w:r>
      <w:r>
        <w:rPr>
          <w:b/>
          <w:bCs/>
        </w:rPr>
        <w:t xml:space="preserve"> </w:t>
      </w:r>
      <w:r w:rsidR="00E905A2">
        <w:rPr>
          <w:b/>
          <w:bCs/>
        </w:rPr>
        <w:t>.</w:t>
      </w:r>
    </w:p>
    <w:p w14:paraId="15BB01F3" w14:textId="77777777" w:rsidR="008829F7" w:rsidRDefault="00051480" w:rsidP="008829F7">
      <w:pPr>
        <w:keepNext/>
        <w:spacing w:after="0" w:line="360" w:lineRule="auto"/>
        <w:jc w:val="center"/>
      </w:pPr>
      <w:r>
        <w:rPr>
          <w:b/>
          <w:bCs/>
          <w:noProof/>
          <w:sz w:val="24"/>
          <w:szCs w:val="24"/>
        </w:rPr>
        <w:drawing>
          <wp:inline distT="0" distB="0" distL="0" distR="0" wp14:anchorId="3132614B" wp14:editId="1AD12605">
            <wp:extent cx="3721106" cy="312909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575" cy="314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A78F" w14:textId="60321800" w:rsidR="00051480" w:rsidRPr="002003DB" w:rsidRDefault="008829F7" w:rsidP="008829F7">
      <w:pPr>
        <w:pStyle w:val="Caption"/>
        <w:jc w:val="center"/>
        <w:rPr>
          <w:b/>
          <w:bCs/>
          <w:i w:val="0"/>
          <w:iCs w:val="0"/>
        </w:rPr>
      </w:pPr>
      <w:r w:rsidRPr="002003DB">
        <w:rPr>
          <w:i w:val="0"/>
          <w:iCs w:val="0"/>
        </w:rPr>
        <w:t xml:space="preserve">Figure </w:t>
      </w:r>
      <w:r w:rsidRPr="002003DB">
        <w:rPr>
          <w:i w:val="0"/>
          <w:iCs w:val="0"/>
        </w:rPr>
        <w:fldChar w:fldCharType="begin"/>
      </w:r>
      <w:r w:rsidRPr="002003DB">
        <w:rPr>
          <w:i w:val="0"/>
          <w:iCs w:val="0"/>
        </w:rPr>
        <w:instrText xml:space="preserve"> SEQ Figure \* ARABIC </w:instrText>
      </w:r>
      <w:r w:rsidRPr="002003DB">
        <w:rPr>
          <w:i w:val="0"/>
          <w:iCs w:val="0"/>
        </w:rPr>
        <w:fldChar w:fldCharType="separate"/>
      </w:r>
      <w:r w:rsidR="00542954">
        <w:rPr>
          <w:i w:val="0"/>
          <w:iCs w:val="0"/>
          <w:noProof/>
        </w:rPr>
        <w:t>16</w:t>
      </w:r>
      <w:r w:rsidRPr="002003DB">
        <w:rPr>
          <w:i w:val="0"/>
          <w:iCs w:val="0"/>
        </w:rPr>
        <w:fldChar w:fldCharType="end"/>
      </w:r>
      <w:r w:rsidRPr="002003DB">
        <w:rPr>
          <w:i w:val="0"/>
          <w:iCs w:val="0"/>
        </w:rPr>
        <w:t xml:space="preserve"> Updating Data for the</w:t>
      </w:r>
      <w:r w:rsidRPr="002003DB">
        <w:rPr>
          <w:b/>
          <w:bCs/>
          <w:i w:val="0"/>
          <w:iCs w:val="0"/>
        </w:rPr>
        <w:t xml:space="preserve"> </w:t>
      </w:r>
      <w:r w:rsidRPr="002003DB">
        <w:rPr>
          <w:b/>
          <w:bCs/>
          <w:i w:val="0"/>
          <w:iCs w:val="0"/>
        </w:rPr>
        <w:t>Customer Name is “Kushgra Gandhi”</w:t>
      </w:r>
    </w:p>
    <w:p w14:paraId="1CB6221B" w14:textId="4FEEBD8F" w:rsidR="00E905A2" w:rsidRPr="00332A71" w:rsidRDefault="00332A71" w:rsidP="00332A71">
      <w:pPr>
        <w:spacing w:after="0" w:line="360" w:lineRule="auto"/>
        <w:rPr>
          <w:b/>
          <w:bCs/>
          <w:sz w:val="24"/>
          <w:szCs w:val="24"/>
        </w:rPr>
      </w:pPr>
      <w:r w:rsidRPr="00320520">
        <w:rPr>
          <w:sz w:val="24"/>
          <w:szCs w:val="24"/>
        </w:rPr>
        <w:t>Now when we hit</w:t>
      </w:r>
      <w:r>
        <w:rPr>
          <w:b/>
          <w:bCs/>
          <w:sz w:val="24"/>
          <w:szCs w:val="24"/>
        </w:rPr>
        <w:t xml:space="preserve"> “</w:t>
      </w:r>
      <w:r>
        <w:rPr>
          <w:b/>
          <w:bCs/>
          <w:sz w:val="24"/>
          <w:szCs w:val="24"/>
        </w:rPr>
        <w:t>Edit</w:t>
      </w:r>
      <w:r>
        <w:rPr>
          <w:b/>
          <w:bCs/>
          <w:sz w:val="24"/>
          <w:szCs w:val="24"/>
        </w:rPr>
        <w:t xml:space="preserve">” </w:t>
      </w:r>
      <w:r w:rsidRPr="00320520">
        <w:rPr>
          <w:sz w:val="24"/>
          <w:szCs w:val="24"/>
        </w:rPr>
        <w:t xml:space="preserve">button we will get a Pop-up window which says that </w:t>
      </w:r>
      <w:r>
        <w:rPr>
          <w:b/>
          <w:bCs/>
          <w:sz w:val="24"/>
          <w:szCs w:val="24"/>
        </w:rPr>
        <w:t xml:space="preserve">“Data Has  Been </w:t>
      </w:r>
      <w:r>
        <w:rPr>
          <w:b/>
          <w:bCs/>
          <w:sz w:val="24"/>
          <w:szCs w:val="24"/>
        </w:rPr>
        <w:t>Updated</w:t>
      </w:r>
      <w:r>
        <w:rPr>
          <w:b/>
          <w:bCs/>
          <w:sz w:val="24"/>
          <w:szCs w:val="24"/>
        </w:rPr>
        <w:t xml:space="preserve"> Successfully” </w:t>
      </w:r>
    </w:p>
    <w:p w14:paraId="47978CCA" w14:textId="77777777" w:rsidR="002003DB" w:rsidRDefault="00051480" w:rsidP="002003DB">
      <w:pPr>
        <w:keepNext/>
        <w:spacing w:after="0" w:line="360" w:lineRule="auto"/>
        <w:jc w:val="center"/>
      </w:pPr>
      <w:r>
        <w:rPr>
          <w:b/>
          <w:bCs/>
          <w:noProof/>
          <w:sz w:val="24"/>
          <w:szCs w:val="24"/>
        </w:rPr>
        <w:drawing>
          <wp:inline distT="0" distB="0" distL="0" distR="0" wp14:anchorId="44FBE1D2" wp14:editId="316A3B9D">
            <wp:extent cx="2869034" cy="1493240"/>
            <wp:effectExtent l="0" t="0" r="127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7" b="9030"/>
                    <a:stretch/>
                  </pic:blipFill>
                  <pic:spPr bwMode="auto">
                    <a:xfrm>
                      <a:off x="0" y="0"/>
                      <a:ext cx="2881358" cy="1499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89FB0" w14:textId="7503E001" w:rsidR="00051480" w:rsidRPr="002003DB" w:rsidRDefault="002003DB" w:rsidP="002003DB">
      <w:pPr>
        <w:pStyle w:val="Caption"/>
        <w:jc w:val="center"/>
        <w:rPr>
          <w:b/>
          <w:bCs/>
          <w:i w:val="0"/>
          <w:iCs w:val="0"/>
          <w:sz w:val="24"/>
          <w:szCs w:val="24"/>
        </w:rPr>
      </w:pPr>
      <w:r w:rsidRPr="002003DB">
        <w:rPr>
          <w:i w:val="0"/>
          <w:iCs w:val="0"/>
        </w:rPr>
        <w:t xml:space="preserve">Figure </w:t>
      </w:r>
      <w:r w:rsidRPr="002003DB">
        <w:rPr>
          <w:i w:val="0"/>
          <w:iCs w:val="0"/>
        </w:rPr>
        <w:fldChar w:fldCharType="begin"/>
      </w:r>
      <w:r w:rsidRPr="002003DB">
        <w:rPr>
          <w:i w:val="0"/>
          <w:iCs w:val="0"/>
        </w:rPr>
        <w:instrText xml:space="preserve"> SEQ Figure \* ARABIC </w:instrText>
      </w:r>
      <w:r w:rsidRPr="002003DB">
        <w:rPr>
          <w:i w:val="0"/>
          <w:iCs w:val="0"/>
        </w:rPr>
        <w:fldChar w:fldCharType="separate"/>
      </w:r>
      <w:r w:rsidR="00542954">
        <w:rPr>
          <w:i w:val="0"/>
          <w:iCs w:val="0"/>
          <w:noProof/>
        </w:rPr>
        <w:t>17</w:t>
      </w:r>
      <w:r w:rsidRPr="002003DB">
        <w:rPr>
          <w:i w:val="0"/>
          <w:iCs w:val="0"/>
        </w:rPr>
        <w:fldChar w:fldCharType="end"/>
      </w:r>
      <w:r w:rsidRPr="002003DB">
        <w:rPr>
          <w:i w:val="0"/>
          <w:iCs w:val="0"/>
        </w:rPr>
        <w:t xml:space="preserve"> Pop-up window when data is Updated</w:t>
      </w:r>
    </w:p>
    <w:p w14:paraId="382A9DDC" w14:textId="6C72D3B7" w:rsidR="00051480" w:rsidRDefault="00051480" w:rsidP="007E5FB3">
      <w:pPr>
        <w:spacing w:after="0"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="00EA668E">
        <w:t xml:space="preserve">As we can see from </w:t>
      </w:r>
      <w:r w:rsidR="00EA668E">
        <w:t>I</w:t>
      </w:r>
      <w:r w:rsidR="00EA668E">
        <w:t>mage 1</w:t>
      </w:r>
      <w:r w:rsidR="00EA668E">
        <w:t>8</w:t>
      </w:r>
      <w:r w:rsidR="00EA668E">
        <w:t xml:space="preserve"> that our data (</w:t>
      </w:r>
      <w:r w:rsidR="00EA668E" w:rsidRPr="00C30EB8">
        <w:rPr>
          <w:b/>
          <w:bCs/>
        </w:rPr>
        <w:t>Customer Name is “Kushgra Gandhi”</w:t>
      </w:r>
      <w:r w:rsidR="00EA668E">
        <w:t xml:space="preserve"> and his </w:t>
      </w:r>
      <w:r w:rsidR="00EA668E" w:rsidRPr="00C30EB8">
        <w:rPr>
          <w:b/>
          <w:bCs/>
        </w:rPr>
        <w:t>Phone Number is “56793210101”</w:t>
      </w:r>
      <w:r w:rsidR="00EA668E">
        <w:rPr>
          <w:b/>
          <w:bCs/>
        </w:rPr>
        <w:t xml:space="preserve">) </w:t>
      </w:r>
      <w:r w:rsidR="00EA668E" w:rsidRPr="00320520">
        <w:t xml:space="preserve">has </w:t>
      </w:r>
      <w:r w:rsidR="00EA668E">
        <w:t xml:space="preserve">been updated to </w:t>
      </w:r>
      <w:r w:rsidR="00EA668E" w:rsidRPr="006A14F7">
        <w:t xml:space="preserve">the </w:t>
      </w:r>
      <w:r w:rsidR="00EA668E" w:rsidRPr="006A14F7">
        <w:rPr>
          <w:b/>
          <w:bCs/>
        </w:rPr>
        <w:t>Phone Number “1234567890”</w:t>
      </w:r>
      <w:r w:rsidR="00EA668E">
        <w:rPr>
          <w:b/>
          <w:bCs/>
        </w:rPr>
        <w:t>.</w:t>
      </w:r>
    </w:p>
    <w:p w14:paraId="615A55C9" w14:textId="77777777" w:rsidR="002E0426" w:rsidRDefault="00051480" w:rsidP="002E0426">
      <w:pPr>
        <w:keepNext/>
        <w:spacing w:after="0" w:line="360" w:lineRule="auto"/>
        <w:jc w:val="center"/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D1EFB3A" wp14:editId="36D1E6CD">
            <wp:extent cx="4966283" cy="2233892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705" cy="223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7FDF" w14:textId="2B04E5C5" w:rsidR="00051480" w:rsidRDefault="002E0426" w:rsidP="002E0426">
      <w:pPr>
        <w:pStyle w:val="Caption"/>
        <w:jc w:val="center"/>
        <w:rPr>
          <w:i w:val="0"/>
          <w:iCs w:val="0"/>
          <w:lang w:val="en-US"/>
        </w:rPr>
      </w:pPr>
      <w:r w:rsidRPr="002E0426">
        <w:rPr>
          <w:i w:val="0"/>
          <w:iCs w:val="0"/>
        </w:rPr>
        <w:t xml:space="preserve">Figure </w:t>
      </w:r>
      <w:r w:rsidRPr="002E0426">
        <w:rPr>
          <w:i w:val="0"/>
          <w:iCs w:val="0"/>
        </w:rPr>
        <w:fldChar w:fldCharType="begin"/>
      </w:r>
      <w:r w:rsidRPr="002E0426">
        <w:rPr>
          <w:i w:val="0"/>
          <w:iCs w:val="0"/>
        </w:rPr>
        <w:instrText xml:space="preserve"> SEQ Figure \* ARABIC </w:instrText>
      </w:r>
      <w:r w:rsidRPr="002E0426">
        <w:rPr>
          <w:i w:val="0"/>
          <w:iCs w:val="0"/>
        </w:rPr>
        <w:fldChar w:fldCharType="separate"/>
      </w:r>
      <w:r w:rsidR="00542954">
        <w:rPr>
          <w:i w:val="0"/>
          <w:iCs w:val="0"/>
          <w:noProof/>
        </w:rPr>
        <w:t>18</w:t>
      </w:r>
      <w:r w:rsidRPr="002E0426">
        <w:rPr>
          <w:i w:val="0"/>
          <w:iCs w:val="0"/>
        </w:rPr>
        <w:fldChar w:fldCharType="end"/>
      </w:r>
      <w:r w:rsidRPr="002E0426">
        <w:rPr>
          <w:i w:val="0"/>
          <w:iCs w:val="0"/>
          <w:lang w:val="en-US"/>
        </w:rPr>
        <w:t xml:space="preserve"> Updated Table when the data is updated</w:t>
      </w:r>
    </w:p>
    <w:p w14:paraId="40E61805" w14:textId="54751196" w:rsidR="002E0426" w:rsidRDefault="002E0426" w:rsidP="002E0426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b/>
          <w:bCs/>
          <w:sz w:val="24"/>
          <w:szCs w:val="24"/>
        </w:rPr>
      </w:pPr>
      <w:r w:rsidRPr="00087D69">
        <w:rPr>
          <w:b/>
          <w:bCs/>
          <w:sz w:val="24"/>
          <w:szCs w:val="24"/>
        </w:rPr>
        <w:t xml:space="preserve">To verify from MySQL terminal </w:t>
      </w:r>
      <w:r>
        <w:rPr>
          <w:b/>
          <w:bCs/>
          <w:sz w:val="24"/>
          <w:szCs w:val="24"/>
        </w:rPr>
        <w:t>to</w:t>
      </w:r>
      <w:r>
        <w:rPr>
          <w:b/>
          <w:bCs/>
          <w:sz w:val="24"/>
          <w:szCs w:val="24"/>
        </w:rPr>
        <w:t xml:space="preserve"> check if the data is </w:t>
      </w:r>
      <w:r>
        <w:rPr>
          <w:b/>
          <w:bCs/>
          <w:sz w:val="24"/>
          <w:szCs w:val="24"/>
        </w:rPr>
        <w:t xml:space="preserve">Updated </w:t>
      </w:r>
      <w:r>
        <w:rPr>
          <w:b/>
          <w:bCs/>
          <w:sz w:val="24"/>
          <w:szCs w:val="24"/>
        </w:rPr>
        <w:t xml:space="preserve">or not </w:t>
      </w:r>
      <w:r w:rsidR="001B6C60">
        <w:rPr>
          <w:b/>
          <w:bCs/>
          <w:sz w:val="24"/>
          <w:szCs w:val="24"/>
        </w:rPr>
        <w:t xml:space="preserve">in </w:t>
      </w:r>
      <w:r>
        <w:rPr>
          <w:b/>
          <w:bCs/>
          <w:sz w:val="24"/>
          <w:szCs w:val="24"/>
        </w:rPr>
        <w:t xml:space="preserve">the </w:t>
      </w:r>
    </w:p>
    <w:p w14:paraId="11A9F9F0" w14:textId="4CFF0C4E" w:rsidR="002E0426" w:rsidRDefault="002E0426" w:rsidP="00956312">
      <w:pPr>
        <w:pStyle w:val="ListParagraph"/>
        <w:spacing w:after="0" w:line="360" w:lineRule="auto"/>
        <w:ind w:left="36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database </w:t>
      </w:r>
      <w:r w:rsidRPr="00087D69">
        <w:rPr>
          <w:b/>
          <w:bCs/>
          <w:sz w:val="24"/>
          <w:szCs w:val="24"/>
        </w:rPr>
        <w:t xml:space="preserve">Image </w:t>
      </w:r>
      <w:r w:rsidR="005F248A">
        <w:rPr>
          <w:b/>
          <w:bCs/>
          <w:sz w:val="24"/>
          <w:szCs w:val="24"/>
        </w:rPr>
        <w:t>23</w:t>
      </w:r>
    </w:p>
    <w:p w14:paraId="2265450D" w14:textId="445CA3EF" w:rsidR="00956312" w:rsidRDefault="00956312" w:rsidP="00956312">
      <w:pPr>
        <w:pStyle w:val="ListParagraph"/>
        <w:spacing w:after="0" w:line="360" w:lineRule="auto"/>
        <w:ind w:left="360"/>
        <w:jc w:val="both"/>
        <w:rPr>
          <w:b/>
          <w:bCs/>
          <w:sz w:val="24"/>
          <w:szCs w:val="24"/>
        </w:rPr>
      </w:pPr>
    </w:p>
    <w:p w14:paraId="3109DF57" w14:textId="62C9EC70" w:rsidR="002B0992" w:rsidRDefault="002B0992" w:rsidP="00956312">
      <w:pPr>
        <w:pStyle w:val="ListParagraph"/>
        <w:spacing w:after="0" w:line="360" w:lineRule="auto"/>
        <w:ind w:left="360"/>
        <w:jc w:val="both"/>
        <w:rPr>
          <w:b/>
          <w:bCs/>
          <w:sz w:val="24"/>
          <w:szCs w:val="24"/>
        </w:rPr>
      </w:pPr>
    </w:p>
    <w:p w14:paraId="77806ABD" w14:textId="148BBDA3" w:rsidR="002B0992" w:rsidRDefault="002B0992" w:rsidP="00956312">
      <w:pPr>
        <w:pStyle w:val="ListParagraph"/>
        <w:spacing w:after="0" w:line="360" w:lineRule="auto"/>
        <w:ind w:left="360"/>
        <w:jc w:val="both"/>
        <w:rPr>
          <w:b/>
          <w:bCs/>
          <w:sz w:val="24"/>
          <w:szCs w:val="24"/>
        </w:rPr>
      </w:pPr>
    </w:p>
    <w:p w14:paraId="4FF6DC1F" w14:textId="4C677D28" w:rsidR="002B0992" w:rsidRDefault="002B0992" w:rsidP="00956312">
      <w:pPr>
        <w:pStyle w:val="ListParagraph"/>
        <w:spacing w:after="0" w:line="360" w:lineRule="auto"/>
        <w:ind w:left="360"/>
        <w:jc w:val="both"/>
        <w:rPr>
          <w:b/>
          <w:bCs/>
          <w:sz w:val="24"/>
          <w:szCs w:val="24"/>
        </w:rPr>
      </w:pPr>
    </w:p>
    <w:p w14:paraId="393956F3" w14:textId="67C985F0" w:rsidR="002B0992" w:rsidRDefault="002B0992" w:rsidP="00956312">
      <w:pPr>
        <w:pStyle w:val="ListParagraph"/>
        <w:spacing w:after="0" w:line="360" w:lineRule="auto"/>
        <w:ind w:left="360"/>
        <w:jc w:val="both"/>
        <w:rPr>
          <w:b/>
          <w:bCs/>
          <w:sz w:val="24"/>
          <w:szCs w:val="24"/>
        </w:rPr>
      </w:pPr>
    </w:p>
    <w:p w14:paraId="392423FA" w14:textId="3A84F4DA" w:rsidR="002B0992" w:rsidRDefault="002B0992" w:rsidP="00956312">
      <w:pPr>
        <w:pStyle w:val="ListParagraph"/>
        <w:spacing w:after="0" w:line="360" w:lineRule="auto"/>
        <w:ind w:left="360"/>
        <w:jc w:val="both"/>
        <w:rPr>
          <w:b/>
          <w:bCs/>
          <w:sz w:val="24"/>
          <w:szCs w:val="24"/>
        </w:rPr>
      </w:pPr>
    </w:p>
    <w:p w14:paraId="19B23088" w14:textId="63FC8302" w:rsidR="002B0992" w:rsidRDefault="002B0992" w:rsidP="00956312">
      <w:pPr>
        <w:pStyle w:val="ListParagraph"/>
        <w:spacing w:after="0" w:line="360" w:lineRule="auto"/>
        <w:ind w:left="360"/>
        <w:jc w:val="both"/>
        <w:rPr>
          <w:b/>
          <w:bCs/>
          <w:sz w:val="24"/>
          <w:szCs w:val="24"/>
        </w:rPr>
      </w:pPr>
    </w:p>
    <w:p w14:paraId="693AC701" w14:textId="0EF1650E" w:rsidR="002B0992" w:rsidRDefault="002B0992" w:rsidP="00956312">
      <w:pPr>
        <w:pStyle w:val="ListParagraph"/>
        <w:spacing w:after="0" w:line="360" w:lineRule="auto"/>
        <w:ind w:left="360"/>
        <w:jc w:val="both"/>
        <w:rPr>
          <w:b/>
          <w:bCs/>
          <w:sz w:val="24"/>
          <w:szCs w:val="24"/>
        </w:rPr>
      </w:pPr>
    </w:p>
    <w:p w14:paraId="5DBE8EF2" w14:textId="727EB0FA" w:rsidR="002B0992" w:rsidRDefault="002B0992" w:rsidP="00956312">
      <w:pPr>
        <w:pStyle w:val="ListParagraph"/>
        <w:spacing w:after="0" w:line="360" w:lineRule="auto"/>
        <w:ind w:left="360"/>
        <w:jc w:val="both"/>
        <w:rPr>
          <w:b/>
          <w:bCs/>
          <w:sz w:val="24"/>
          <w:szCs w:val="24"/>
        </w:rPr>
      </w:pPr>
    </w:p>
    <w:p w14:paraId="01586993" w14:textId="37D6DE88" w:rsidR="002B0992" w:rsidRDefault="002B0992" w:rsidP="00956312">
      <w:pPr>
        <w:pStyle w:val="ListParagraph"/>
        <w:spacing w:after="0" w:line="360" w:lineRule="auto"/>
        <w:ind w:left="360"/>
        <w:jc w:val="both"/>
        <w:rPr>
          <w:b/>
          <w:bCs/>
          <w:sz w:val="24"/>
          <w:szCs w:val="24"/>
        </w:rPr>
      </w:pPr>
    </w:p>
    <w:p w14:paraId="4923CEBD" w14:textId="7DBF0AF6" w:rsidR="002B0992" w:rsidRDefault="002B0992" w:rsidP="00956312">
      <w:pPr>
        <w:pStyle w:val="ListParagraph"/>
        <w:spacing w:after="0" w:line="360" w:lineRule="auto"/>
        <w:ind w:left="360"/>
        <w:jc w:val="both"/>
        <w:rPr>
          <w:b/>
          <w:bCs/>
          <w:sz w:val="24"/>
          <w:szCs w:val="24"/>
        </w:rPr>
      </w:pPr>
    </w:p>
    <w:p w14:paraId="25148B8F" w14:textId="203AC119" w:rsidR="002B0992" w:rsidRDefault="002B0992" w:rsidP="00956312">
      <w:pPr>
        <w:pStyle w:val="ListParagraph"/>
        <w:spacing w:after="0" w:line="360" w:lineRule="auto"/>
        <w:ind w:left="360"/>
        <w:jc w:val="both"/>
        <w:rPr>
          <w:b/>
          <w:bCs/>
          <w:sz w:val="24"/>
          <w:szCs w:val="24"/>
        </w:rPr>
      </w:pPr>
    </w:p>
    <w:p w14:paraId="090E8EE3" w14:textId="0E8C53CA" w:rsidR="002B0992" w:rsidRDefault="002B0992" w:rsidP="00956312">
      <w:pPr>
        <w:pStyle w:val="ListParagraph"/>
        <w:spacing w:after="0" w:line="360" w:lineRule="auto"/>
        <w:ind w:left="360"/>
        <w:jc w:val="both"/>
        <w:rPr>
          <w:b/>
          <w:bCs/>
          <w:sz w:val="24"/>
          <w:szCs w:val="24"/>
        </w:rPr>
      </w:pPr>
    </w:p>
    <w:p w14:paraId="38771E23" w14:textId="4CCBEF91" w:rsidR="002B0992" w:rsidRDefault="002B0992" w:rsidP="00956312">
      <w:pPr>
        <w:pStyle w:val="ListParagraph"/>
        <w:spacing w:after="0" w:line="360" w:lineRule="auto"/>
        <w:ind w:left="360"/>
        <w:jc w:val="both"/>
        <w:rPr>
          <w:b/>
          <w:bCs/>
          <w:sz w:val="24"/>
          <w:szCs w:val="24"/>
        </w:rPr>
      </w:pPr>
    </w:p>
    <w:p w14:paraId="46B2791F" w14:textId="47DD863C" w:rsidR="002B0992" w:rsidRDefault="002B0992" w:rsidP="00956312">
      <w:pPr>
        <w:pStyle w:val="ListParagraph"/>
        <w:spacing w:after="0" w:line="360" w:lineRule="auto"/>
        <w:ind w:left="360"/>
        <w:jc w:val="both"/>
        <w:rPr>
          <w:b/>
          <w:bCs/>
          <w:sz w:val="24"/>
          <w:szCs w:val="24"/>
        </w:rPr>
      </w:pPr>
    </w:p>
    <w:p w14:paraId="18737BD3" w14:textId="216200D5" w:rsidR="002B0992" w:rsidRDefault="002B0992" w:rsidP="00956312">
      <w:pPr>
        <w:pStyle w:val="ListParagraph"/>
        <w:spacing w:after="0" w:line="360" w:lineRule="auto"/>
        <w:ind w:left="360"/>
        <w:jc w:val="both"/>
        <w:rPr>
          <w:b/>
          <w:bCs/>
          <w:sz w:val="24"/>
          <w:szCs w:val="24"/>
        </w:rPr>
      </w:pPr>
    </w:p>
    <w:p w14:paraId="47C6A12D" w14:textId="2A222539" w:rsidR="002B0992" w:rsidRDefault="002B0992" w:rsidP="00956312">
      <w:pPr>
        <w:pStyle w:val="ListParagraph"/>
        <w:spacing w:after="0" w:line="360" w:lineRule="auto"/>
        <w:ind w:left="360"/>
        <w:jc w:val="both"/>
        <w:rPr>
          <w:b/>
          <w:bCs/>
          <w:sz w:val="24"/>
          <w:szCs w:val="24"/>
        </w:rPr>
      </w:pPr>
    </w:p>
    <w:p w14:paraId="7AFAC86E" w14:textId="01E8242B" w:rsidR="002B0992" w:rsidRDefault="002B0992" w:rsidP="00956312">
      <w:pPr>
        <w:pStyle w:val="ListParagraph"/>
        <w:spacing w:after="0" w:line="360" w:lineRule="auto"/>
        <w:ind w:left="360"/>
        <w:jc w:val="both"/>
        <w:rPr>
          <w:b/>
          <w:bCs/>
          <w:sz w:val="24"/>
          <w:szCs w:val="24"/>
        </w:rPr>
      </w:pPr>
    </w:p>
    <w:p w14:paraId="41C03101" w14:textId="0524D3BA" w:rsidR="002B0992" w:rsidRDefault="002B0992" w:rsidP="00956312">
      <w:pPr>
        <w:pStyle w:val="ListParagraph"/>
        <w:spacing w:after="0" w:line="360" w:lineRule="auto"/>
        <w:ind w:left="360"/>
        <w:jc w:val="both"/>
        <w:rPr>
          <w:b/>
          <w:bCs/>
          <w:sz w:val="24"/>
          <w:szCs w:val="24"/>
        </w:rPr>
      </w:pPr>
    </w:p>
    <w:p w14:paraId="70DB4150" w14:textId="77777777" w:rsidR="002B0992" w:rsidRPr="00956312" w:rsidRDefault="002B0992" w:rsidP="00956312">
      <w:pPr>
        <w:pStyle w:val="ListParagraph"/>
        <w:spacing w:after="0" w:line="360" w:lineRule="auto"/>
        <w:ind w:left="360"/>
        <w:jc w:val="both"/>
        <w:rPr>
          <w:b/>
          <w:bCs/>
          <w:sz w:val="24"/>
          <w:szCs w:val="24"/>
        </w:rPr>
      </w:pPr>
    </w:p>
    <w:p w14:paraId="5803C328" w14:textId="49B02C1F" w:rsidR="00051480" w:rsidRPr="00944134" w:rsidRDefault="00051480" w:rsidP="00051480">
      <w:pPr>
        <w:spacing w:after="0" w:line="360" w:lineRule="auto"/>
        <w:jc w:val="both"/>
        <w:rPr>
          <w:b/>
          <w:bCs/>
          <w:sz w:val="24"/>
          <w:szCs w:val="24"/>
          <w:u w:val="single"/>
        </w:rPr>
      </w:pPr>
      <w:r w:rsidRPr="00944134">
        <w:rPr>
          <w:b/>
          <w:bCs/>
          <w:sz w:val="24"/>
          <w:szCs w:val="24"/>
          <w:u w:val="single"/>
        </w:rPr>
        <w:lastRenderedPageBreak/>
        <w:t xml:space="preserve">Scenario </w:t>
      </w:r>
      <w:r w:rsidRPr="00944134">
        <w:rPr>
          <w:b/>
          <w:bCs/>
          <w:sz w:val="24"/>
          <w:szCs w:val="24"/>
          <w:u w:val="single"/>
        </w:rPr>
        <w:t>3</w:t>
      </w:r>
      <w:r w:rsidR="00956312" w:rsidRPr="00944134">
        <w:rPr>
          <w:b/>
          <w:bCs/>
          <w:sz w:val="24"/>
          <w:szCs w:val="24"/>
          <w:u w:val="single"/>
        </w:rPr>
        <w:t xml:space="preserve"> (Delet</w:t>
      </w:r>
      <w:r w:rsidR="009E1A10" w:rsidRPr="00944134">
        <w:rPr>
          <w:b/>
          <w:bCs/>
          <w:sz w:val="24"/>
          <w:szCs w:val="24"/>
          <w:u w:val="single"/>
        </w:rPr>
        <w:t>e)</w:t>
      </w:r>
    </w:p>
    <w:p w14:paraId="79D0BBE0" w14:textId="5DEE5CA2" w:rsidR="00051480" w:rsidRDefault="00146A97" w:rsidP="007E5FB3">
      <w:pPr>
        <w:spacing w:after="0"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From Edit UI Frame </w:t>
      </w:r>
    </w:p>
    <w:p w14:paraId="1C64AA37" w14:textId="173522C6" w:rsidR="00EB0C8E" w:rsidRDefault="00EB0C8E" w:rsidP="007E5FB3">
      <w:pPr>
        <w:spacing w:after="0" w:line="360" w:lineRule="auto"/>
        <w:jc w:val="both"/>
        <w:rPr>
          <w:b/>
          <w:bCs/>
        </w:rPr>
      </w:pPr>
      <w:r w:rsidRPr="007152CC">
        <w:rPr>
          <w:sz w:val="24"/>
          <w:szCs w:val="24"/>
        </w:rPr>
        <w:t>To delete the data from the table lets select the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customer (</w:t>
      </w:r>
      <w:r w:rsidRPr="00C30EB8">
        <w:rPr>
          <w:b/>
          <w:bCs/>
        </w:rPr>
        <w:t>Customer Name is “Kushgra Gandhi”</w:t>
      </w:r>
      <w:r>
        <w:t xml:space="preserve"> and his </w:t>
      </w:r>
      <w:r w:rsidRPr="00C30EB8">
        <w:rPr>
          <w:b/>
          <w:bCs/>
        </w:rPr>
        <w:t>Phone Number is “</w:t>
      </w:r>
      <w:r w:rsidRPr="006A14F7">
        <w:rPr>
          <w:b/>
          <w:bCs/>
        </w:rPr>
        <w:t>1234567890</w:t>
      </w:r>
      <w:r w:rsidRPr="00C30EB8">
        <w:rPr>
          <w:b/>
          <w:bCs/>
        </w:rPr>
        <w:t>”</w:t>
      </w:r>
      <w:r>
        <w:rPr>
          <w:b/>
          <w:bCs/>
        </w:rPr>
        <w:t>).</w:t>
      </w:r>
    </w:p>
    <w:p w14:paraId="6C83C1CC" w14:textId="77777777" w:rsidR="00FC2984" w:rsidRDefault="00FC2984" w:rsidP="007E5FB3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E4C2F0D" w14:textId="77777777" w:rsidR="00EE547D" w:rsidRDefault="00051480" w:rsidP="00EE547D">
      <w:pPr>
        <w:keepNext/>
        <w:spacing w:after="0" w:line="360" w:lineRule="auto"/>
        <w:jc w:val="center"/>
      </w:pPr>
      <w:r>
        <w:rPr>
          <w:b/>
          <w:bCs/>
          <w:noProof/>
          <w:sz w:val="24"/>
          <w:szCs w:val="24"/>
        </w:rPr>
        <w:drawing>
          <wp:inline distT="0" distB="0" distL="0" distR="0" wp14:anchorId="1E61AE89" wp14:editId="1AE84A3D">
            <wp:extent cx="3433292" cy="2457974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3" t="6267" r="8960" b="17844"/>
                    <a:stretch/>
                  </pic:blipFill>
                  <pic:spPr bwMode="auto">
                    <a:xfrm>
                      <a:off x="0" y="0"/>
                      <a:ext cx="3441339" cy="246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7668D" w14:textId="35B37DB5" w:rsidR="00051480" w:rsidRPr="00EE547D" w:rsidRDefault="00EE547D" w:rsidP="00EE547D">
      <w:pPr>
        <w:pStyle w:val="Caption"/>
        <w:jc w:val="center"/>
        <w:rPr>
          <w:b/>
          <w:bCs/>
          <w:i w:val="0"/>
          <w:iCs w:val="0"/>
          <w:sz w:val="24"/>
          <w:szCs w:val="24"/>
        </w:rPr>
      </w:pPr>
      <w:r w:rsidRPr="00EE547D">
        <w:rPr>
          <w:i w:val="0"/>
          <w:iCs w:val="0"/>
        </w:rPr>
        <w:t xml:space="preserve">Figure </w:t>
      </w:r>
      <w:r w:rsidRPr="00EE547D">
        <w:rPr>
          <w:i w:val="0"/>
          <w:iCs w:val="0"/>
        </w:rPr>
        <w:fldChar w:fldCharType="begin"/>
      </w:r>
      <w:r w:rsidRPr="00EE547D">
        <w:rPr>
          <w:i w:val="0"/>
          <w:iCs w:val="0"/>
        </w:rPr>
        <w:instrText xml:space="preserve"> SEQ Figure \* ARABIC </w:instrText>
      </w:r>
      <w:r w:rsidRPr="00EE547D">
        <w:rPr>
          <w:i w:val="0"/>
          <w:iCs w:val="0"/>
        </w:rPr>
        <w:fldChar w:fldCharType="separate"/>
      </w:r>
      <w:r w:rsidR="00542954">
        <w:rPr>
          <w:i w:val="0"/>
          <w:iCs w:val="0"/>
          <w:noProof/>
        </w:rPr>
        <w:t>19</w:t>
      </w:r>
      <w:r w:rsidRPr="00EE547D">
        <w:rPr>
          <w:i w:val="0"/>
          <w:iCs w:val="0"/>
        </w:rPr>
        <w:fldChar w:fldCharType="end"/>
      </w:r>
      <w:r w:rsidRPr="00EE547D">
        <w:rPr>
          <w:i w:val="0"/>
          <w:iCs w:val="0"/>
        </w:rPr>
        <w:t xml:space="preserve"> Deleting Data from the Database where </w:t>
      </w:r>
      <w:r w:rsidRPr="00DF1CFB">
        <w:rPr>
          <w:b/>
          <w:bCs/>
          <w:i w:val="0"/>
          <w:iCs w:val="0"/>
        </w:rPr>
        <w:t>Customer Name is “Kushgra Gandhi”</w:t>
      </w:r>
    </w:p>
    <w:p w14:paraId="73033D42" w14:textId="77777777" w:rsidR="00FE5301" w:rsidRDefault="00FE5301" w:rsidP="00DE1260">
      <w:pPr>
        <w:spacing w:after="0" w:line="360" w:lineRule="auto"/>
        <w:rPr>
          <w:sz w:val="24"/>
          <w:szCs w:val="24"/>
        </w:rPr>
      </w:pPr>
    </w:p>
    <w:p w14:paraId="116665B8" w14:textId="4F200833" w:rsidR="00DE1260" w:rsidRDefault="00DE1260" w:rsidP="00DE1260">
      <w:pPr>
        <w:spacing w:after="0" w:line="360" w:lineRule="auto"/>
        <w:rPr>
          <w:b/>
          <w:bCs/>
          <w:sz w:val="24"/>
          <w:szCs w:val="24"/>
        </w:rPr>
      </w:pPr>
      <w:r w:rsidRPr="00320520">
        <w:rPr>
          <w:sz w:val="24"/>
          <w:szCs w:val="24"/>
        </w:rPr>
        <w:t>Now when we hit</w:t>
      </w:r>
      <w:r>
        <w:rPr>
          <w:b/>
          <w:bCs/>
          <w:sz w:val="24"/>
          <w:szCs w:val="24"/>
        </w:rPr>
        <w:t xml:space="preserve"> “</w:t>
      </w:r>
      <w:r>
        <w:rPr>
          <w:b/>
          <w:bCs/>
          <w:sz w:val="24"/>
          <w:szCs w:val="24"/>
        </w:rPr>
        <w:t>Delete</w:t>
      </w:r>
      <w:r>
        <w:rPr>
          <w:b/>
          <w:bCs/>
          <w:sz w:val="24"/>
          <w:szCs w:val="24"/>
        </w:rPr>
        <w:t xml:space="preserve">” </w:t>
      </w:r>
      <w:r w:rsidRPr="00320520">
        <w:rPr>
          <w:sz w:val="24"/>
          <w:szCs w:val="24"/>
        </w:rPr>
        <w:t xml:space="preserve">button we will get a </w:t>
      </w:r>
      <w:r>
        <w:rPr>
          <w:sz w:val="24"/>
          <w:szCs w:val="24"/>
        </w:rPr>
        <w:t xml:space="preserve">Confirm </w:t>
      </w:r>
      <w:r w:rsidRPr="00320520">
        <w:rPr>
          <w:sz w:val="24"/>
          <w:szCs w:val="24"/>
        </w:rPr>
        <w:t xml:space="preserve">Pop-up window which says that </w:t>
      </w:r>
      <w:r>
        <w:rPr>
          <w:b/>
          <w:bCs/>
          <w:sz w:val="24"/>
          <w:szCs w:val="24"/>
        </w:rPr>
        <w:t>“</w:t>
      </w:r>
      <w:r>
        <w:rPr>
          <w:b/>
          <w:bCs/>
          <w:sz w:val="24"/>
          <w:szCs w:val="24"/>
        </w:rPr>
        <w:t>Are you sure that you want to delete the data ?</w:t>
      </w:r>
      <w:r>
        <w:rPr>
          <w:b/>
          <w:bCs/>
          <w:sz w:val="24"/>
          <w:szCs w:val="24"/>
        </w:rPr>
        <w:t xml:space="preserve">” </w:t>
      </w:r>
      <w:r>
        <w:rPr>
          <w:sz w:val="24"/>
          <w:szCs w:val="24"/>
        </w:rPr>
        <w:t xml:space="preserve">if the user wants to delete it then he/she can click on </w:t>
      </w:r>
      <w:r w:rsidRPr="00DE1260">
        <w:rPr>
          <w:b/>
          <w:bCs/>
          <w:sz w:val="24"/>
          <w:szCs w:val="24"/>
        </w:rPr>
        <w:t>“Yes”</w:t>
      </w:r>
      <w:r>
        <w:rPr>
          <w:sz w:val="24"/>
          <w:szCs w:val="24"/>
        </w:rPr>
        <w:t xml:space="preserve"> or if not then </w:t>
      </w:r>
      <w:r w:rsidRPr="00DE1260">
        <w:rPr>
          <w:b/>
          <w:bCs/>
          <w:sz w:val="24"/>
          <w:szCs w:val="24"/>
        </w:rPr>
        <w:t>“No”</w:t>
      </w:r>
      <w:r>
        <w:rPr>
          <w:b/>
          <w:bCs/>
          <w:sz w:val="24"/>
          <w:szCs w:val="24"/>
        </w:rPr>
        <w:t>.</w:t>
      </w:r>
    </w:p>
    <w:p w14:paraId="1AE774C1" w14:textId="77777777" w:rsidR="00BC508C" w:rsidRPr="00DE1260" w:rsidRDefault="00BC508C" w:rsidP="00DE1260">
      <w:pPr>
        <w:spacing w:after="0" w:line="360" w:lineRule="auto"/>
        <w:rPr>
          <w:sz w:val="24"/>
          <w:szCs w:val="24"/>
        </w:rPr>
      </w:pPr>
    </w:p>
    <w:p w14:paraId="5C955585" w14:textId="77777777" w:rsidR="00FA493F" w:rsidRDefault="00051480" w:rsidP="00FA493F">
      <w:pPr>
        <w:keepNext/>
        <w:spacing w:after="0" w:line="360" w:lineRule="auto"/>
        <w:jc w:val="center"/>
      </w:pPr>
      <w:r>
        <w:rPr>
          <w:b/>
          <w:bCs/>
          <w:noProof/>
          <w:sz w:val="24"/>
          <w:szCs w:val="24"/>
        </w:rPr>
        <w:drawing>
          <wp:inline distT="0" distB="0" distL="0" distR="0" wp14:anchorId="7CFA2067" wp14:editId="1CEC7F8F">
            <wp:extent cx="3453501" cy="1357626"/>
            <wp:effectExtent l="0" t="0" r="127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6" b="3799"/>
                    <a:stretch/>
                  </pic:blipFill>
                  <pic:spPr bwMode="auto">
                    <a:xfrm>
                      <a:off x="0" y="0"/>
                      <a:ext cx="3498440" cy="1375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2A7A5" w14:textId="519DB1B9" w:rsidR="00051480" w:rsidRPr="00FA493F" w:rsidRDefault="00FA493F" w:rsidP="00FA493F">
      <w:pPr>
        <w:pStyle w:val="Caption"/>
        <w:jc w:val="center"/>
        <w:rPr>
          <w:b/>
          <w:bCs/>
          <w:i w:val="0"/>
          <w:iCs w:val="0"/>
          <w:sz w:val="24"/>
          <w:szCs w:val="24"/>
        </w:rPr>
      </w:pPr>
      <w:r w:rsidRPr="00FA493F">
        <w:rPr>
          <w:i w:val="0"/>
          <w:iCs w:val="0"/>
        </w:rPr>
        <w:t xml:space="preserve">Figure </w:t>
      </w:r>
      <w:r w:rsidRPr="00FA493F">
        <w:rPr>
          <w:i w:val="0"/>
          <w:iCs w:val="0"/>
        </w:rPr>
        <w:fldChar w:fldCharType="begin"/>
      </w:r>
      <w:r w:rsidRPr="00FA493F">
        <w:rPr>
          <w:i w:val="0"/>
          <w:iCs w:val="0"/>
        </w:rPr>
        <w:instrText xml:space="preserve"> SEQ Figure \* ARABIC </w:instrText>
      </w:r>
      <w:r w:rsidRPr="00FA493F">
        <w:rPr>
          <w:i w:val="0"/>
          <w:iCs w:val="0"/>
        </w:rPr>
        <w:fldChar w:fldCharType="separate"/>
      </w:r>
      <w:r w:rsidR="00542954">
        <w:rPr>
          <w:i w:val="0"/>
          <w:iCs w:val="0"/>
          <w:noProof/>
        </w:rPr>
        <w:t>20</w:t>
      </w:r>
      <w:r w:rsidRPr="00FA493F">
        <w:rPr>
          <w:i w:val="0"/>
          <w:iCs w:val="0"/>
        </w:rPr>
        <w:fldChar w:fldCharType="end"/>
      </w:r>
      <w:r w:rsidRPr="00FA493F">
        <w:rPr>
          <w:i w:val="0"/>
          <w:iCs w:val="0"/>
        </w:rPr>
        <w:t xml:space="preserve"> Confirmation Pop-up window when data is being deleted</w:t>
      </w:r>
    </w:p>
    <w:p w14:paraId="3D2888B5" w14:textId="083B2833" w:rsidR="00C40824" w:rsidRDefault="00C40824" w:rsidP="00C40824">
      <w:pPr>
        <w:spacing w:after="0" w:line="360" w:lineRule="auto"/>
        <w:jc w:val="both"/>
        <w:rPr>
          <w:b/>
          <w:bCs/>
          <w:sz w:val="24"/>
          <w:szCs w:val="24"/>
        </w:rPr>
      </w:pPr>
      <w:r>
        <w:t xml:space="preserve">As we can see from Image </w:t>
      </w:r>
      <w:r>
        <w:t>21</w:t>
      </w:r>
      <w:r>
        <w:t xml:space="preserve"> that our data (</w:t>
      </w:r>
      <w:r w:rsidRPr="00C30EB8">
        <w:rPr>
          <w:b/>
          <w:bCs/>
        </w:rPr>
        <w:t>Customer Name is “Kushgra Gandhi”</w:t>
      </w:r>
      <w:r>
        <w:t xml:space="preserve"> and his </w:t>
      </w:r>
      <w:r w:rsidRPr="006A14F7">
        <w:rPr>
          <w:b/>
          <w:bCs/>
        </w:rPr>
        <w:t>Phone Number “1234567890”</w:t>
      </w:r>
      <w:r>
        <w:rPr>
          <w:b/>
          <w:bCs/>
        </w:rPr>
        <w:t xml:space="preserve">) </w:t>
      </w:r>
      <w:r w:rsidRPr="00320520">
        <w:t xml:space="preserve">has </w:t>
      </w:r>
      <w:r>
        <w:t xml:space="preserve">been </w:t>
      </w:r>
      <w:r>
        <w:t>deleted.</w:t>
      </w:r>
    </w:p>
    <w:p w14:paraId="5720998F" w14:textId="61BEE625" w:rsidR="00051480" w:rsidRDefault="00051480" w:rsidP="007E5FB3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D4B36A" w14:textId="77777777" w:rsidR="007D4470" w:rsidRDefault="00051480" w:rsidP="007D4470">
      <w:pPr>
        <w:keepNext/>
        <w:spacing w:after="0" w:line="360" w:lineRule="auto"/>
        <w:jc w:val="both"/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1F7A2CC" wp14:editId="43E0EE0C">
            <wp:extent cx="5562600" cy="177969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59" t="10585" b="60996"/>
                    <a:stretch/>
                  </pic:blipFill>
                  <pic:spPr bwMode="auto">
                    <a:xfrm>
                      <a:off x="0" y="0"/>
                      <a:ext cx="5589687" cy="1788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FF740" w14:textId="388A76F8" w:rsidR="00051480" w:rsidRDefault="007D4470" w:rsidP="007D4470">
      <w:pPr>
        <w:pStyle w:val="Caption"/>
        <w:jc w:val="center"/>
        <w:rPr>
          <w:i w:val="0"/>
          <w:iCs w:val="0"/>
        </w:rPr>
      </w:pPr>
      <w:r w:rsidRPr="007D4470">
        <w:rPr>
          <w:i w:val="0"/>
          <w:iCs w:val="0"/>
        </w:rPr>
        <w:t xml:space="preserve">Figure </w:t>
      </w:r>
      <w:r w:rsidRPr="007D4470">
        <w:rPr>
          <w:i w:val="0"/>
          <w:iCs w:val="0"/>
        </w:rPr>
        <w:fldChar w:fldCharType="begin"/>
      </w:r>
      <w:r w:rsidRPr="007D4470">
        <w:rPr>
          <w:i w:val="0"/>
          <w:iCs w:val="0"/>
        </w:rPr>
        <w:instrText xml:space="preserve"> SEQ Figure \* ARABIC </w:instrText>
      </w:r>
      <w:r w:rsidRPr="007D4470">
        <w:rPr>
          <w:i w:val="0"/>
          <w:iCs w:val="0"/>
        </w:rPr>
        <w:fldChar w:fldCharType="separate"/>
      </w:r>
      <w:r w:rsidR="00542954">
        <w:rPr>
          <w:i w:val="0"/>
          <w:iCs w:val="0"/>
          <w:noProof/>
        </w:rPr>
        <w:t>21</w:t>
      </w:r>
      <w:r w:rsidRPr="007D4470">
        <w:rPr>
          <w:i w:val="0"/>
          <w:iCs w:val="0"/>
        </w:rPr>
        <w:fldChar w:fldCharType="end"/>
      </w:r>
      <w:r w:rsidRPr="007D4470">
        <w:rPr>
          <w:i w:val="0"/>
          <w:iCs w:val="0"/>
        </w:rPr>
        <w:t xml:space="preserve"> Updated Table when the data is deleted</w:t>
      </w:r>
    </w:p>
    <w:p w14:paraId="0B14F104" w14:textId="2653A6F4" w:rsidR="005F248A" w:rsidRDefault="005F248A" w:rsidP="005F248A">
      <w:pPr>
        <w:pStyle w:val="ListParagraph"/>
        <w:numPr>
          <w:ilvl w:val="0"/>
          <w:numId w:val="42"/>
        </w:numPr>
        <w:spacing w:after="0" w:line="360" w:lineRule="auto"/>
        <w:jc w:val="both"/>
        <w:rPr>
          <w:b/>
          <w:bCs/>
          <w:sz w:val="24"/>
          <w:szCs w:val="24"/>
        </w:rPr>
      </w:pPr>
      <w:r w:rsidRPr="00087D69">
        <w:rPr>
          <w:b/>
          <w:bCs/>
          <w:sz w:val="24"/>
          <w:szCs w:val="24"/>
        </w:rPr>
        <w:t xml:space="preserve">To verify from MySQL terminal </w:t>
      </w:r>
      <w:r>
        <w:rPr>
          <w:b/>
          <w:bCs/>
          <w:sz w:val="24"/>
          <w:szCs w:val="24"/>
        </w:rPr>
        <w:t xml:space="preserve">to check if the data is </w:t>
      </w:r>
      <w:r>
        <w:rPr>
          <w:b/>
          <w:bCs/>
          <w:sz w:val="24"/>
          <w:szCs w:val="24"/>
        </w:rPr>
        <w:t xml:space="preserve">Deleted </w:t>
      </w:r>
      <w:r>
        <w:rPr>
          <w:b/>
          <w:bCs/>
          <w:sz w:val="24"/>
          <w:szCs w:val="24"/>
        </w:rPr>
        <w:t xml:space="preserve">or not </w:t>
      </w:r>
      <w:r>
        <w:rPr>
          <w:b/>
          <w:bCs/>
          <w:sz w:val="24"/>
          <w:szCs w:val="24"/>
        </w:rPr>
        <w:t>from</w:t>
      </w:r>
      <w:r>
        <w:rPr>
          <w:b/>
          <w:bCs/>
          <w:sz w:val="24"/>
          <w:szCs w:val="24"/>
        </w:rPr>
        <w:t xml:space="preserve"> the </w:t>
      </w:r>
    </w:p>
    <w:p w14:paraId="3D6EDE46" w14:textId="7D1AEC57" w:rsidR="005F248A" w:rsidRDefault="005F248A" w:rsidP="005F248A">
      <w:pPr>
        <w:pStyle w:val="ListParagraph"/>
        <w:spacing w:after="0" w:line="360" w:lineRule="auto"/>
        <w:ind w:left="36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database </w:t>
      </w:r>
      <w:r w:rsidRPr="00087D69">
        <w:rPr>
          <w:b/>
          <w:bCs/>
          <w:sz w:val="24"/>
          <w:szCs w:val="24"/>
        </w:rPr>
        <w:t xml:space="preserve">Image </w:t>
      </w:r>
      <w:r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4</w:t>
      </w:r>
    </w:p>
    <w:p w14:paraId="45C75501" w14:textId="77777777" w:rsidR="005F248A" w:rsidRPr="005F248A" w:rsidRDefault="005F248A" w:rsidP="005F248A"/>
    <w:p w14:paraId="352CBBE8" w14:textId="77777777" w:rsidR="007E5FB3" w:rsidRPr="00944134" w:rsidRDefault="007E5FB3" w:rsidP="007E5FB3">
      <w:pPr>
        <w:spacing w:after="0" w:line="360" w:lineRule="auto"/>
        <w:jc w:val="both"/>
        <w:rPr>
          <w:b/>
          <w:bCs/>
          <w:sz w:val="24"/>
          <w:szCs w:val="24"/>
          <w:u w:val="single"/>
        </w:rPr>
      </w:pPr>
      <w:r w:rsidRPr="00944134">
        <w:rPr>
          <w:b/>
          <w:bCs/>
          <w:sz w:val="24"/>
          <w:szCs w:val="24"/>
          <w:u w:val="single"/>
        </w:rPr>
        <w:t xml:space="preserve">SQL Query </w:t>
      </w:r>
    </w:p>
    <w:p w14:paraId="20CA3CC2" w14:textId="2AFB49CF" w:rsidR="007A2EB7" w:rsidRPr="00051480" w:rsidRDefault="00051480" w:rsidP="009B4613">
      <w:pPr>
        <w:spacing w:after="0" w:line="360" w:lineRule="auto"/>
        <w:jc w:val="both"/>
        <w:rPr>
          <w:b/>
          <w:bCs/>
          <w:sz w:val="24"/>
          <w:szCs w:val="24"/>
        </w:rPr>
      </w:pPr>
      <w:r w:rsidRPr="00051480">
        <w:rPr>
          <w:b/>
          <w:bCs/>
          <w:sz w:val="24"/>
          <w:szCs w:val="24"/>
        </w:rPr>
        <w:t>Scenario 1</w:t>
      </w:r>
      <w:r w:rsidR="003838A4">
        <w:rPr>
          <w:b/>
          <w:bCs/>
          <w:sz w:val="24"/>
          <w:szCs w:val="24"/>
        </w:rPr>
        <w:t xml:space="preserve"> (Inserted) </w:t>
      </w:r>
    </w:p>
    <w:p w14:paraId="4C033DDB" w14:textId="77777777" w:rsidR="000B3E9A" w:rsidRDefault="00051480" w:rsidP="000B3E9A">
      <w:pPr>
        <w:keepNext/>
        <w:spacing w:after="0" w:line="360" w:lineRule="auto"/>
        <w:jc w:val="center"/>
      </w:pPr>
      <w:r>
        <w:rPr>
          <w:b/>
          <w:bCs/>
          <w:noProof/>
          <w:sz w:val="24"/>
          <w:szCs w:val="24"/>
        </w:rPr>
        <w:drawing>
          <wp:inline distT="0" distB="0" distL="0" distR="0" wp14:anchorId="76E2DB0A" wp14:editId="3B2ECED5">
            <wp:extent cx="3984771" cy="1892311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930" cy="190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7615" w14:textId="6CB10C3C" w:rsidR="008C50B7" w:rsidRPr="000B3E9A" w:rsidRDefault="000B3E9A" w:rsidP="000B3E9A">
      <w:pPr>
        <w:pStyle w:val="Caption"/>
        <w:jc w:val="center"/>
        <w:rPr>
          <w:i w:val="0"/>
          <w:iCs w:val="0"/>
        </w:rPr>
      </w:pPr>
      <w:r w:rsidRPr="000B3E9A">
        <w:rPr>
          <w:i w:val="0"/>
          <w:iCs w:val="0"/>
        </w:rPr>
        <w:t xml:space="preserve">Figure </w:t>
      </w:r>
      <w:r w:rsidRPr="000B3E9A">
        <w:rPr>
          <w:i w:val="0"/>
          <w:iCs w:val="0"/>
        </w:rPr>
        <w:fldChar w:fldCharType="begin"/>
      </w:r>
      <w:r w:rsidRPr="000B3E9A">
        <w:rPr>
          <w:i w:val="0"/>
          <w:iCs w:val="0"/>
        </w:rPr>
        <w:instrText xml:space="preserve"> SEQ Figure \* ARABIC </w:instrText>
      </w:r>
      <w:r w:rsidRPr="000B3E9A">
        <w:rPr>
          <w:i w:val="0"/>
          <w:iCs w:val="0"/>
        </w:rPr>
        <w:fldChar w:fldCharType="separate"/>
      </w:r>
      <w:r w:rsidR="00542954">
        <w:rPr>
          <w:i w:val="0"/>
          <w:iCs w:val="0"/>
          <w:noProof/>
        </w:rPr>
        <w:t>22</w:t>
      </w:r>
      <w:r w:rsidRPr="000B3E9A">
        <w:rPr>
          <w:i w:val="0"/>
          <w:iCs w:val="0"/>
        </w:rPr>
        <w:fldChar w:fldCharType="end"/>
      </w:r>
      <w:r w:rsidRPr="000B3E9A">
        <w:rPr>
          <w:i w:val="0"/>
          <w:iCs w:val="0"/>
          <w:lang w:val="en-US"/>
        </w:rPr>
        <w:t xml:space="preserve"> MySQL Database Display for Scenario 1</w:t>
      </w:r>
    </w:p>
    <w:p w14:paraId="132A2DE6" w14:textId="77777777" w:rsidR="003838A4" w:rsidRDefault="003838A4" w:rsidP="002B72CB">
      <w:pPr>
        <w:spacing w:after="0" w:line="360" w:lineRule="auto"/>
      </w:pPr>
    </w:p>
    <w:p w14:paraId="541EEA3B" w14:textId="09BFD0B8" w:rsidR="00051480" w:rsidRDefault="00051480" w:rsidP="00051480">
      <w:pPr>
        <w:spacing w:after="0"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Scenario 2 </w:t>
      </w:r>
      <w:r w:rsidR="003838A4">
        <w:rPr>
          <w:b/>
          <w:bCs/>
          <w:sz w:val="24"/>
          <w:szCs w:val="24"/>
        </w:rPr>
        <w:t>(Updated)</w:t>
      </w:r>
    </w:p>
    <w:p w14:paraId="36BFFDDE" w14:textId="77777777" w:rsidR="002B72CB" w:rsidRDefault="00051480" w:rsidP="002B72CB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75668D59" wp14:editId="035AB609">
            <wp:extent cx="3548543" cy="207382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020" cy="208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1876" w14:textId="7887235C" w:rsidR="00221AB6" w:rsidRPr="00542954" w:rsidRDefault="002B72CB" w:rsidP="00542954">
      <w:pPr>
        <w:pStyle w:val="Caption"/>
        <w:jc w:val="center"/>
        <w:rPr>
          <w:i w:val="0"/>
          <w:iCs w:val="0"/>
        </w:rPr>
      </w:pPr>
      <w:r w:rsidRPr="002B72CB">
        <w:rPr>
          <w:i w:val="0"/>
          <w:iCs w:val="0"/>
        </w:rPr>
        <w:t xml:space="preserve">Figure </w:t>
      </w:r>
      <w:r w:rsidRPr="002B72CB">
        <w:rPr>
          <w:i w:val="0"/>
          <w:iCs w:val="0"/>
        </w:rPr>
        <w:fldChar w:fldCharType="begin"/>
      </w:r>
      <w:r w:rsidRPr="002B72CB">
        <w:rPr>
          <w:i w:val="0"/>
          <w:iCs w:val="0"/>
        </w:rPr>
        <w:instrText xml:space="preserve"> SEQ Figure \* ARABIC </w:instrText>
      </w:r>
      <w:r w:rsidRPr="002B72CB">
        <w:rPr>
          <w:i w:val="0"/>
          <w:iCs w:val="0"/>
        </w:rPr>
        <w:fldChar w:fldCharType="separate"/>
      </w:r>
      <w:r w:rsidR="00542954">
        <w:rPr>
          <w:i w:val="0"/>
          <w:iCs w:val="0"/>
          <w:noProof/>
        </w:rPr>
        <w:t>23</w:t>
      </w:r>
      <w:r w:rsidRPr="002B72CB">
        <w:rPr>
          <w:i w:val="0"/>
          <w:iCs w:val="0"/>
        </w:rPr>
        <w:fldChar w:fldCharType="end"/>
      </w:r>
      <w:r w:rsidRPr="002B72CB">
        <w:rPr>
          <w:i w:val="0"/>
          <w:iCs w:val="0"/>
          <w:lang w:val="en-US"/>
        </w:rPr>
        <w:t xml:space="preserve"> MySQL Database Display for Scenario 2</w:t>
      </w:r>
    </w:p>
    <w:p w14:paraId="7DE95B12" w14:textId="62D336F4" w:rsidR="00051480" w:rsidRDefault="00051480" w:rsidP="00051480">
      <w:pPr>
        <w:spacing w:after="0"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Scenario </w:t>
      </w:r>
      <w:r>
        <w:rPr>
          <w:b/>
          <w:bCs/>
          <w:sz w:val="24"/>
          <w:szCs w:val="24"/>
        </w:rPr>
        <w:t>3</w:t>
      </w:r>
      <w:r w:rsidR="003838A4">
        <w:rPr>
          <w:b/>
          <w:bCs/>
          <w:sz w:val="24"/>
          <w:szCs w:val="24"/>
        </w:rPr>
        <w:t xml:space="preserve"> (Deleted)</w:t>
      </w:r>
    </w:p>
    <w:p w14:paraId="444659E5" w14:textId="77777777" w:rsidR="00542954" w:rsidRDefault="00051480" w:rsidP="00542954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034BF9FE" wp14:editId="7B180038">
            <wp:extent cx="3674378" cy="20578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438"/>
                    <a:stretch/>
                  </pic:blipFill>
                  <pic:spPr bwMode="auto">
                    <a:xfrm>
                      <a:off x="0" y="0"/>
                      <a:ext cx="3681632" cy="2061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F901F" w14:textId="71639A8A" w:rsidR="00051480" w:rsidRPr="00A35361" w:rsidRDefault="00542954" w:rsidP="00A35361">
      <w:pPr>
        <w:pStyle w:val="Caption"/>
        <w:jc w:val="center"/>
        <w:rPr>
          <w:i w:val="0"/>
          <w:iCs w:val="0"/>
        </w:rPr>
      </w:pPr>
      <w:r w:rsidRPr="00542954">
        <w:rPr>
          <w:i w:val="0"/>
          <w:iCs w:val="0"/>
        </w:rPr>
        <w:t xml:space="preserve">Figure </w:t>
      </w:r>
      <w:r w:rsidRPr="00542954">
        <w:rPr>
          <w:i w:val="0"/>
          <w:iCs w:val="0"/>
        </w:rPr>
        <w:fldChar w:fldCharType="begin"/>
      </w:r>
      <w:r w:rsidRPr="00542954">
        <w:rPr>
          <w:i w:val="0"/>
          <w:iCs w:val="0"/>
        </w:rPr>
        <w:instrText xml:space="preserve"> SEQ Figure \* ARABIC </w:instrText>
      </w:r>
      <w:r w:rsidRPr="00542954">
        <w:rPr>
          <w:i w:val="0"/>
          <w:iCs w:val="0"/>
        </w:rPr>
        <w:fldChar w:fldCharType="separate"/>
      </w:r>
      <w:r w:rsidRPr="00542954">
        <w:rPr>
          <w:i w:val="0"/>
          <w:iCs w:val="0"/>
          <w:noProof/>
        </w:rPr>
        <w:t>24</w:t>
      </w:r>
      <w:r w:rsidRPr="00542954">
        <w:rPr>
          <w:i w:val="0"/>
          <w:iCs w:val="0"/>
        </w:rPr>
        <w:fldChar w:fldCharType="end"/>
      </w:r>
      <w:r w:rsidRPr="00542954">
        <w:rPr>
          <w:i w:val="0"/>
          <w:iCs w:val="0"/>
        </w:rPr>
        <w:t xml:space="preserve"> MySQL Database Display for Scenario 3</w:t>
      </w:r>
    </w:p>
    <w:p w14:paraId="2DA06894" w14:textId="4F822836" w:rsidR="009B4613" w:rsidRPr="004C260B" w:rsidRDefault="00CB20BE" w:rsidP="00CB20BE">
      <w:pPr>
        <w:tabs>
          <w:tab w:val="left" w:pos="720"/>
        </w:tabs>
        <w:suppressAutoHyphens/>
        <w:spacing w:after="0" w:line="360" w:lineRule="auto"/>
        <w:jc w:val="both"/>
        <w:rPr>
          <w:b/>
          <w:bCs/>
          <w:sz w:val="24"/>
          <w:szCs w:val="24"/>
        </w:rPr>
      </w:pPr>
      <w:r w:rsidRPr="004C260B">
        <w:rPr>
          <w:rFonts w:cs="Times New Roman"/>
          <w:b/>
          <w:bCs/>
          <w:sz w:val="24"/>
          <w:szCs w:val="24"/>
        </w:rPr>
        <w:t xml:space="preserve">7. </w:t>
      </w:r>
      <w:r w:rsidR="009B4613" w:rsidRPr="004C260B">
        <w:rPr>
          <w:rFonts w:cs="Times New Roman"/>
          <w:b/>
          <w:bCs/>
          <w:sz w:val="24"/>
          <w:szCs w:val="24"/>
        </w:rPr>
        <w:t xml:space="preserve">Conclusions </w:t>
      </w:r>
    </w:p>
    <w:p w14:paraId="65B114E1" w14:textId="2A7AFACE" w:rsidR="00C1562E" w:rsidRDefault="007B2A7B" w:rsidP="009B4613">
      <w:pPr>
        <w:spacing w:after="0" w:line="360" w:lineRule="auto"/>
        <w:jc w:val="both"/>
      </w:pPr>
      <w:r w:rsidRPr="007B2A7B">
        <w:t>Java Swing is a part of Java Foundation Classes (JFC) that is used to create window-based applications. It is built on the top of AWT (Abstract Windowing Toolkit) API and entirely written in java.</w:t>
      </w:r>
      <w:r w:rsidRPr="007B2A7B">
        <w:t xml:space="preserve"> </w:t>
      </w:r>
      <w:r w:rsidRPr="007B2A7B">
        <w:t>Unlike AWT, Java Swing provides platform-independent and lightweight components.</w:t>
      </w:r>
      <w:r w:rsidRPr="007B2A7B">
        <w:t xml:space="preserve"> </w:t>
      </w:r>
      <w:r w:rsidRPr="007B2A7B">
        <w:t>The javax.swing package provides classes for java swing API such as</w:t>
      </w:r>
      <w:r w:rsidRPr="00A15A33">
        <w:rPr>
          <w:b/>
          <w:bCs/>
        </w:rPr>
        <w:t xml:space="preserve"> </w:t>
      </w:r>
      <w:proofErr w:type="spellStart"/>
      <w:r w:rsidR="00A15A33" w:rsidRPr="00A15A33">
        <w:rPr>
          <w:b/>
          <w:bCs/>
        </w:rPr>
        <w:t>JFame</w:t>
      </w:r>
      <w:proofErr w:type="spellEnd"/>
      <w:r w:rsidR="00A15A33">
        <w:t xml:space="preserve">, </w:t>
      </w:r>
      <w:proofErr w:type="spellStart"/>
      <w:r w:rsidRPr="007B2A7B">
        <w:rPr>
          <w:b/>
          <w:bCs/>
        </w:rPr>
        <w:t>JButton</w:t>
      </w:r>
      <w:proofErr w:type="spellEnd"/>
      <w:r w:rsidRPr="007B2A7B">
        <w:rPr>
          <w:b/>
          <w:bCs/>
        </w:rPr>
        <w:t xml:space="preserve">, </w:t>
      </w:r>
      <w:proofErr w:type="spellStart"/>
      <w:r w:rsidRPr="007B2A7B">
        <w:rPr>
          <w:b/>
          <w:bCs/>
        </w:rPr>
        <w:t>JTextField</w:t>
      </w:r>
      <w:proofErr w:type="spellEnd"/>
      <w:r w:rsidRPr="007B2A7B">
        <w:rPr>
          <w:b/>
          <w:bCs/>
        </w:rPr>
        <w:t xml:space="preserve">, </w:t>
      </w:r>
      <w:proofErr w:type="spellStart"/>
      <w:r w:rsidRPr="007B2A7B">
        <w:rPr>
          <w:b/>
          <w:bCs/>
        </w:rPr>
        <w:t>JTextArea</w:t>
      </w:r>
      <w:proofErr w:type="spellEnd"/>
      <w:r w:rsidRPr="007B2A7B">
        <w:rPr>
          <w:b/>
          <w:bCs/>
        </w:rPr>
        <w:t xml:space="preserve">, </w:t>
      </w:r>
      <w:proofErr w:type="spellStart"/>
      <w:r w:rsidRPr="007B2A7B">
        <w:rPr>
          <w:b/>
          <w:bCs/>
        </w:rPr>
        <w:t>JRadioButton</w:t>
      </w:r>
      <w:proofErr w:type="spellEnd"/>
      <w:r w:rsidRPr="007B2A7B">
        <w:rPr>
          <w:b/>
          <w:bCs/>
        </w:rPr>
        <w:t xml:space="preserve">, </w:t>
      </w:r>
      <w:proofErr w:type="spellStart"/>
      <w:r w:rsidRPr="007B2A7B">
        <w:rPr>
          <w:b/>
          <w:bCs/>
        </w:rPr>
        <w:t>JCheckbox</w:t>
      </w:r>
      <w:proofErr w:type="spellEnd"/>
      <w:r w:rsidRPr="007B2A7B">
        <w:rPr>
          <w:b/>
          <w:bCs/>
        </w:rPr>
        <w:t xml:space="preserve">, </w:t>
      </w:r>
      <w:proofErr w:type="spellStart"/>
      <w:r w:rsidRPr="007B2A7B">
        <w:rPr>
          <w:b/>
          <w:bCs/>
        </w:rPr>
        <w:t>JMenu</w:t>
      </w:r>
      <w:proofErr w:type="spellEnd"/>
      <w:r w:rsidRPr="007B2A7B">
        <w:rPr>
          <w:b/>
          <w:bCs/>
        </w:rPr>
        <w:t xml:space="preserve">, </w:t>
      </w:r>
      <w:proofErr w:type="spellStart"/>
      <w:r w:rsidRPr="007B2A7B">
        <w:rPr>
          <w:b/>
          <w:bCs/>
        </w:rPr>
        <w:t>JColorChooser</w:t>
      </w:r>
      <w:proofErr w:type="spellEnd"/>
      <w:r w:rsidRPr="007B2A7B">
        <w:t xml:space="preserve"> </w:t>
      </w:r>
      <w:r>
        <w:t>and lot more.</w:t>
      </w:r>
    </w:p>
    <w:p w14:paraId="3D52D84E" w14:textId="672D5187" w:rsidR="00A15A33" w:rsidRDefault="00A02E58" w:rsidP="009B4613">
      <w:pPr>
        <w:spacing w:after="0" w:line="360" w:lineRule="auto"/>
        <w:jc w:val="both"/>
      </w:pPr>
      <w:r>
        <w:t>P</w:t>
      </w:r>
      <w:r w:rsidR="002B0591">
        <w:t>s</w:t>
      </w:r>
      <w:r>
        <w:t>: The Restaurant Name seemed nice a</w:t>
      </w:r>
      <w:r w:rsidR="002B0591">
        <w:t>s i</w:t>
      </w:r>
      <w:r>
        <w:t xml:space="preserve"> ha</w:t>
      </w:r>
      <w:r w:rsidR="002B0591">
        <w:t>d</w:t>
      </w:r>
      <w:r>
        <w:t xml:space="preserve"> a good memory about it and is intentionally written</w:t>
      </w:r>
      <w:r w:rsidR="002B0591">
        <w:t xml:space="preserve"> </w:t>
      </w:r>
      <w:r w:rsidR="002B0591" w:rsidRPr="002B0591">
        <w:rPr>
          <w:rFonts w:ascii="Apple Color Emoji" w:hAnsi="Apple Color Emoji" w:cs="Apple Color Emoji"/>
        </w:rPr>
        <w:t>😅</w:t>
      </w:r>
    </w:p>
    <w:p w14:paraId="509DA433" w14:textId="77777777" w:rsidR="002F3896" w:rsidRPr="00A15A33" w:rsidRDefault="002F3896" w:rsidP="009B4613">
      <w:pPr>
        <w:spacing w:after="0" w:line="360" w:lineRule="auto"/>
        <w:jc w:val="both"/>
      </w:pPr>
    </w:p>
    <w:p w14:paraId="41E8E047" w14:textId="3D93AB96" w:rsidR="009B4613" w:rsidRPr="00156B03" w:rsidRDefault="00CB20BE" w:rsidP="00156B03">
      <w:pPr>
        <w:tabs>
          <w:tab w:val="left" w:pos="720"/>
        </w:tabs>
        <w:suppressAutoHyphens/>
        <w:spacing w:after="0" w:line="360" w:lineRule="auto"/>
        <w:jc w:val="both"/>
        <w:rPr>
          <w:rFonts w:cs="Times New Roman"/>
          <w:b/>
          <w:bCs/>
          <w:sz w:val="24"/>
          <w:szCs w:val="24"/>
        </w:rPr>
      </w:pPr>
      <w:r w:rsidRPr="004C260B">
        <w:rPr>
          <w:rFonts w:cs="Times New Roman"/>
          <w:b/>
          <w:bCs/>
          <w:sz w:val="24"/>
          <w:szCs w:val="24"/>
        </w:rPr>
        <w:t xml:space="preserve">8. </w:t>
      </w:r>
      <w:r w:rsidR="009B4613" w:rsidRPr="004C260B">
        <w:rPr>
          <w:rFonts w:cs="Times New Roman"/>
          <w:b/>
          <w:bCs/>
          <w:sz w:val="24"/>
          <w:szCs w:val="24"/>
        </w:rPr>
        <w:t>Comments</w:t>
      </w:r>
    </w:p>
    <w:p w14:paraId="1DF0E594" w14:textId="02571008" w:rsidR="009B4613" w:rsidRPr="00CB20BE" w:rsidRDefault="009B4613" w:rsidP="00CB20BE">
      <w:pPr>
        <w:spacing w:after="0" w:line="360" w:lineRule="auto"/>
        <w:jc w:val="both"/>
        <w:rPr>
          <w:b/>
          <w:bCs/>
        </w:rPr>
      </w:pPr>
      <w:r w:rsidRPr="00CB20BE">
        <w:rPr>
          <w:rFonts w:cs="Times New Roman"/>
          <w:b/>
          <w:bCs/>
        </w:rPr>
        <w:t>Learning happened</w:t>
      </w:r>
    </w:p>
    <w:p w14:paraId="3DA413D1" w14:textId="5DD6A267" w:rsidR="009B4613" w:rsidRPr="00861C58" w:rsidRDefault="00B957CE" w:rsidP="00CB20BE">
      <w:pPr>
        <w:spacing w:after="0" w:line="360" w:lineRule="auto"/>
        <w:jc w:val="both"/>
      </w:pPr>
      <w:r w:rsidRPr="00861C58">
        <w:t>Learned About Java Swing and how we connect it to database using JDBC</w:t>
      </w:r>
      <w:r w:rsidR="003C205F">
        <w:t>.</w:t>
      </w:r>
    </w:p>
    <w:p w14:paraId="3B275542" w14:textId="77777777" w:rsidR="009B4613" w:rsidRPr="00E42159" w:rsidRDefault="009B4613" w:rsidP="009B4613">
      <w:pPr>
        <w:spacing w:after="0" w:line="360" w:lineRule="auto"/>
        <w:jc w:val="both"/>
      </w:pPr>
    </w:p>
    <w:p w14:paraId="6EFE9B11" w14:textId="77777777" w:rsidR="009B4613" w:rsidRPr="00E42159" w:rsidRDefault="009B4613" w:rsidP="009B4613">
      <w:pPr>
        <w:pStyle w:val="Heading1"/>
        <w:spacing w:before="0" w:line="360" w:lineRule="auto"/>
        <w:jc w:val="both"/>
        <w:rPr>
          <w:rFonts w:asciiTheme="minorHAnsi" w:eastAsia="Calibri" w:hAnsiTheme="minorHAnsi" w:cs="Times New Roman"/>
          <w:color w:val="2E74B5"/>
          <w:sz w:val="22"/>
          <w:szCs w:val="22"/>
        </w:rPr>
      </w:pPr>
    </w:p>
    <w:p w14:paraId="388FD011" w14:textId="77777777" w:rsidR="00465972" w:rsidRPr="009B4613" w:rsidRDefault="00465972" w:rsidP="009B4613">
      <w:pPr>
        <w:spacing w:after="0" w:line="360" w:lineRule="auto"/>
        <w:jc w:val="both"/>
        <w:rPr>
          <w:rFonts w:eastAsiaTheme="majorEastAsia" w:cs="Times New Roman"/>
          <w:b/>
          <w:bCs/>
          <w:color w:val="2E74B5" w:themeColor="accent1" w:themeShade="BF"/>
        </w:rPr>
      </w:pPr>
    </w:p>
    <w:sectPr w:rsidR="00465972" w:rsidRPr="009B4613" w:rsidSect="00AE667B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27F137" w14:textId="77777777" w:rsidR="00FA1845" w:rsidRDefault="00FA1845" w:rsidP="00BE415E">
      <w:pPr>
        <w:spacing w:after="0" w:line="240" w:lineRule="auto"/>
      </w:pPr>
      <w:r>
        <w:separator/>
      </w:r>
    </w:p>
  </w:endnote>
  <w:endnote w:type="continuationSeparator" w:id="0">
    <w:p w14:paraId="2F214E1C" w14:textId="77777777" w:rsidR="00FA1845" w:rsidRDefault="00FA1845" w:rsidP="00BE4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Times New Roman"/>
    <w:panose1 w:val="020B0604020202020204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roid Sans">
    <w:altName w:val="Times New Roman"/>
    <w:panose1 w:val="020B0604020202020204"/>
    <w:charset w:val="00"/>
    <w:family w:val="roman"/>
    <w:notTrueType/>
    <w:pitch w:val="default"/>
  </w:font>
  <w:font w:name="FuraMono Nerd Font">
    <w:altName w:val="FuraMono Nerd Font"/>
    <w:panose1 w:val="020B0509050000020004"/>
    <w:charset w:val="00"/>
    <w:family w:val="modern"/>
    <w:notTrueType/>
    <w:pitch w:val="fixed"/>
    <w:sig w:usb0="00000287" w:usb1="02003801" w:usb2="00000000" w:usb3="00000000" w:csb0="0000009F" w:csb1="00000000"/>
  </w:font>
  <w:font w:name="Apple Color Emoji">
    <w:altName w:val="Apple Co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F26A02" w14:textId="77777777" w:rsidR="00FA1845" w:rsidRDefault="00FA1845" w:rsidP="00BE415E">
      <w:pPr>
        <w:spacing w:after="0" w:line="240" w:lineRule="auto"/>
      </w:pPr>
      <w:r>
        <w:separator/>
      </w:r>
    </w:p>
  </w:footnote>
  <w:footnote w:type="continuationSeparator" w:id="0">
    <w:p w14:paraId="34A39130" w14:textId="77777777" w:rsidR="00FA1845" w:rsidRDefault="00FA1845" w:rsidP="00BE41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FBE032" w14:textId="6D9A5FEF" w:rsidR="007C74C2" w:rsidRPr="00BE415E" w:rsidRDefault="007C74C2">
    <w:pPr>
      <w:pStyle w:val="Header"/>
      <w:rPr>
        <w:u w:val="single"/>
      </w:rPr>
    </w:pPr>
    <w:r>
      <w:t xml:space="preserve">Name:  </w:t>
    </w:r>
    <w:r w:rsidR="001F0B70">
      <w:t>K Srikanth</w:t>
    </w:r>
    <w:r w:rsidR="001F0B70">
      <w:tab/>
    </w:r>
    <w:r w:rsidR="001F0B70">
      <w:tab/>
    </w:r>
    <w:r>
      <w:t>Roll Number:</w:t>
    </w:r>
    <w:r w:rsidR="001F0B70">
      <w:t xml:space="preserve"> 17ETCS002124</w:t>
    </w:r>
    <w:r>
      <w:t xml:space="preserve">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8" w15:restartNumberingAfterBreak="0">
    <w:nsid w:val="00000009"/>
    <w:multiLevelType w:val="multi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0" w15:restartNumberingAfterBreak="0">
    <w:nsid w:val="0000000B"/>
    <w:multiLevelType w:val="multilevel"/>
    <w:tmpl w:val="0000000B"/>
    <w:name w:val="WW8Num11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1" w15:restartNumberingAfterBreak="0">
    <w:nsid w:val="0000000C"/>
    <w:multiLevelType w:val="multilevel"/>
    <w:tmpl w:val="0000000C"/>
    <w:name w:val="WW8Num1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2" w15:restartNumberingAfterBreak="0">
    <w:nsid w:val="0000000D"/>
    <w:multiLevelType w:val="multilevel"/>
    <w:tmpl w:val="0000000D"/>
    <w:name w:val="WW8Num13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3" w15:restartNumberingAfterBreak="0">
    <w:nsid w:val="0000000E"/>
    <w:multiLevelType w:val="multilevel"/>
    <w:tmpl w:val="0000000E"/>
    <w:name w:val="WW8Num1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4" w15:restartNumberingAfterBreak="0">
    <w:nsid w:val="0000000F"/>
    <w:multiLevelType w:val="multi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5" w15:restartNumberingAfterBreak="0">
    <w:nsid w:val="00000010"/>
    <w:multiLevelType w:val="multilevel"/>
    <w:tmpl w:val="00000010"/>
    <w:name w:val="WW8Num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6" w15:restartNumberingAfterBreak="0">
    <w:nsid w:val="00000013"/>
    <w:multiLevelType w:val="multilevel"/>
    <w:tmpl w:val="00000013"/>
    <w:name w:val="WW8Num19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7" w15:restartNumberingAfterBreak="0">
    <w:nsid w:val="00000014"/>
    <w:multiLevelType w:val="multilevel"/>
    <w:tmpl w:val="00000014"/>
    <w:name w:val="WW8Num2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8" w15:restartNumberingAfterBreak="0">
    <w:nsid w:val="00000015"/>
    <w:multiLevelType w:val="multilevel"/>
    <w:tmpl w:val="00000015"/>
    <w:name w:val="WW8Num21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9" w15:restartNumberingAfterBreak="0">
    <w:nsid w:val="00000016"/>
    <w:multiLevelType w:val="multilevel"/>
    <w:tmpl w:val="00000016"/>
    <w:name w:val="WW8Num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0" w15:restartNumberingAfterBreak="0">
    <w:nsid w:val="00000017"/>
    <w:multiLevelType w:val="multilevel"/>
    <w:tmpl w:val="00000017"/>
    <w:name w:val="WW8Num2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1" w15:restartNumberingAfterBreak="0">
    <w:nsid w:val="00000018"/>
    <w:multiLevelType w:val="multilevel"/>
    <w:tmpl w:val="00000018"/>
    <w:name w:val="WW8Num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2" w15:restartNumberingAfterBreak="0">
    <w:nsid w:val="0F4B5DBC"/>
    <w:multiLevelType w:val="multilevel"/>
    <w:tmpl w:val="211697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0AC597F"/>
    <w:multiLevelType w:val="hybridMultilevel"/>
    <w:tmpl w:val="4EAC6A54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11883208"/>
    <w:multiLevelType w:val="hybridMultilevel"/>
    <w:tmpl w:val="AFCA68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127D02E4"/>
    <w:multiLevelType w:val="multilevel"/>
    <w:tmpl w:val="1A8CE3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65C07F3"/>
    <w:multiLevelType w:val="multilevel"/>
    <w:tmpl w:val="901645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A9C7903"/>
    <w:multiLevelType w:val="multilevel"/>
    <w:tmpl w:val="1A8CE3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AA9750E"/>
    <w:multiLevelType w:val="hybridMultilevel"/>
    <w:tmpl w:val="6A1E60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1BEB40AB"/>
    <w:multiLevelType w:val="hybridMultilevel"/>
    <w:tmpl w:val="9B6044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1ECA73B3"/>
    <w:multiLevelType w:val="hybridMultilevel"/>
    <w:tmpl w:val="8A6E316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21DC2853"/>
    <w:multiLevelType w:val="hybridMultilevel"/>
    <w:tmpl w:val="D1F8C75A"/>
    <w:lvl w:ilvl="0" w:tplc="68063F38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7343387"/>
    <w:multiLevelType w:val="hybridMultilevel"/>
    <w:tmpl w:val="31CA8E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2A6221E9"/>
    <w:multiLevelType w:val="multilevel"/>
    <w:tmpl w:val="562C66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AF76E96"/>
    <w:multiLevelType w:val="hybridMultilevel"/>
    <w:tmpl w:val="D7C41C4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B">
      <w:start w:val="1"/>
      <w:numFmt w:val="lowerRoman"/>
      <w:lvlText w:val="%2."/>
      <w:lvlJc w:val="righ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2B9A7A96"/>
    <w:multiLevelType w:val="hybridMultilevel"/>
    <w:tmpl w:val="1EDE709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2BFF1400"/>
    <w:multiLevelType w:val="hybridMultilevel"/>
    <w:tmpl w:val="E1286A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2EFD5996"/>
    <w:multiLevelType w:val="hybridMultilevel"/>
    <w:tmpl w:val="E466CA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312A53EE"/>
    <w:multiLevelType w:val="multilevel"/>
    <w:tmpl w:val="80B2A8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9" w15:restartNumberingAfterBreak="0">
    <w:nsid w:val="32FF1145"/>
    <w:multiLevelType w:val="hybridMultilevel"/>
    <w:tmpl w:val="4DB21686"/>
    <w:lvl w:ilvl="0" w:tplc="222A0D1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3987999"/>
    <w:multiLevelType w:val="hybridMultilevel"/>
    <w:tmpl w:val="616833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38F433D4"/>
    <w:multiLevelType w:val="hybridMultilevel"/>
    <w:tmpl w:val="6AF4782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 w15:restartNumberingAfterBreak="0">
    <w:nsid w:val="3D082E50"/>
    <w:multiLevelType w:val="multilevel"/>
    <w:tmpl w:val="F31032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1564D9B"/>
    <w:multiLevelType w:val="hybridMultilevel"/>
    <w:tmpl w:val="52D2DB0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B">
      <w:start w:val="1"/>
      <w:numFmt w:val="lowerRoman"/>
      <w:lvlText w:val="%2."/>
      <w:lvlJc w:val="righ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42D940F0"/>
    <w:multiLevelType w:val="multilevel"/>
    <w:tmpl w:val="211697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490129A"/>
    <w:multiLevelType w:val="hybridMultilevel"/>
    <w:tmpl w:val="8DD22BD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4547773C"/>
    <w:multiLevelType w:val="multilevel"/>
    <w:tmpl w:val="0938F14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7" w15:restartNumberingAfterBreak="0">
    <w:nsid w:val="537331C2"/>
    <w:multiLevelType w:val="hybridMultilevel"/>
    <w:tmpl w:val="25989F5A"/>
    <w:lvl w:ilvl="0" w:tplc="76DC377A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9171695"/>
    <w:multiLevelType w:val="multilevel"/>
    <w:tmpl w:val="1E52A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E291FA3"/>
    <w:multiLevelType w:val="hybridMultilevel"/>
    <w:tmpl w:val="E35A793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5EC458FD"/>
    <w:multiLevelType w:val="multilevel"/>
    <w:tmpl w:val="47667B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F8D6D39"/>
    <w:multiLevelType w:val="multilevel"/>
    <w:tmpl w:val="FCC47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FDB31BA"/>
    <w:multiLevelType w:val="hybridMultilevel"/>
    <w:tmpl w:val="D62271D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3" w15:restartNumberingAfterBreak="0">
    <w:nsid w:val="67602C49"/>
    <w:multiLevelType w:val="multilevel"/>
    <w:tmpl w:val="48ECFE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7951B47"/>
    <w:multiLevelType w:val="hybridMultilevel"/>
    <w:tmpl w:val="6AF47822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5" w15:restartNumberingAfterBreak="0">
    <w:nsid w:val="67DC274F"/>
    <w:multiLevelType w:val="multilevel"/>
    <w:tmpl w:val="6FEC3F8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56" w15:restartNumberingAfterBreak="0">
    <w:nsid w:val="67F74D80"/>
    <w:multiLevelType w:val="hybridMultilevel"/>
    <w:tmpl w:val="F5DE096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686B1928"/>
    <w:multiLevelType w:val="multilevel"/>
    <w:tmpl w:val="7EF292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EC41C15"/>
    <w:multiLevelType w:val="multilevel"/>
    <w:tmpl w:val="212AC7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F096E22"/>
    <w:multiLevelType w:val="multilevel"/>
    <w:tmpl w:val="C36EE7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0" w15:restartNumberingAfterBreak="0">
    <w:nsid w:val="74193A5A"/>
    <w:multiLevelType w:val="multilevel"/>
    <w:tmpl w:val="925EB1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97E1ED7"/>
    <w:multiLevelType w:val="multilevel"/>
    <w:tmpl w:val="901645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A1E2FA1"/>
    <w:multiLevelType w:val="hybridMultilevel"/>
    <w:tmpl w:val="5852DC6C"/>
    <w:lvl w:ilvl="0" w:tplc="6B1EF74C">
      <w:start w:val="1"/>
      <w:numFmt w:val="lowerLetter"/>
      <w:lvlText w:val="%1."/>
      <w:lvlJc w:val="left"/>
      <w:pPr>
        <w:ind w:left="1440" w:hanging="360"/>
      </w:pPr>
      <w:rPr>
        <w:color w:val="auto"/>
      </w:rPr>
    </w:lvl>
    <w:lvl w:ilvl="1" w:tplc="0409001B">
      <w:start w:val="1"/>
      <w:numFmt w:val="lowerRoman"/>
      <w:lvlText w:val="%2."/>
      <w:lvlJc w:val="righ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8"/>
  </w:num>
  <w:num w:numId="2">
    <w:abstractNumId w:val="50"/>
  </w:num>
  <w:num w:numId="3">
    <w:abstractNumId w:val="53"/>
  </w:num>
  <w:num w:numId="4">
    <w:abstractNumId w:val="59"/>
  </w:num>
  <w:num w:numId="5">
    <w:abstractNumId w:val="33"/>
  </w:num>
  <w:num w:numId="6">
    <w:abstractNumId w:val="25"/>
  </w:num>
  <w:num w:numId="7">
    <w:abstractNumId w:val="57"/>
  </w:num>
  <w:num w:numId="8">
    <w:abstractNumId w:val="24"/>
  </w:num>
  <w:num w:numId="9">
    <w:abstractNumId w:val="32"/>
  </w:num>
  <w:num w:numId="10">
    <w:abstractNumId w:val="40"/>
  </w:num>
  <w:num w:numId="11">
    <w:abstractNumId w:val="28"/>
  </w:num>
  <w:num w:numId="12">
    <w:abstractNumId w:val="29"/>
  </w:num>
  <w:num w:numId="13">
    <w:abstractNumId w:val="37"/>
  </w:num>
  <w:num w:numId="14">
    <w:abstractNumId w:val="31"/>
  </w:num>
  <w:num w:numId="15">
    <w:abstractNumId w:val="34"/>
  </w:num>
  <w:num w:numId="16">
    <w:abstractNumId w:val="22"/>
  </w:num>
  <w:num w:numId="17">
    <w:abstractNumId w:val="54"/>
  </w:num>
  <w:num w:numId="18">
    <w:abstractNumId w:val="23"/>
  </w:num>
  <w:num w:numId="19">
    <w:abstractNumId w:val="26"/>
  </w:num>
  <w:num w:numId="20">
    <w:abstractNumId w:val="60"/>
  </w:num>
  <w:num w:numId="21">
    <w:abstractNumId w:val="61"/>
  </w:num>
  <w:num w:numId="22">
    <w:abstractNumId w:val="43"/>
  </w:num>
  <w:num w:numId="23">
    <w:abstractNumId w:val="30"/>
  </w:num>
  <w:num w:numId="24">
    <w:abstractNumId w:val="62"/>
  </w:num>
  <w:num w:numId="25">
    <w:abstractNumId w:val="52"/>
  </w:num>
  <w:num w:numId="26">
    <w:abstractNumId w:val="41"/>
  </w:num>
  <w:num w:numId="27">
    <w:abstractNumId w:val="36"/>
  </w:num>
  <w:num w:numId="28">
    <w:abstractNumId w:val="48"/>
  </w:num>
  <w:num w:numId="29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6"/>
  </w:num>
  <w:num w:numId="31">
    <w:abstractNumId w:val="55"/>
  </w:num>
  <w:num w:numId="32">
    <w:abstractNumId w:val="5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5"/>
  </w:num>
  <w:num w:numId="35">
    <w:abstractNumId w:val="47"/>
  </w:num>
  <w:num w:numId="36">
    <w:abstractNumId w:val="38"/>
  </w:num>
  <w:num w:numId="37">
    <w:abstractNumId w:val="39"/>
  </w:num>
  <w:num w:numId="38">
    <w:abstractNumId w:val="45"/>
  </w:num>
  <w:num w:numId="39">
    <w:abstractNumId w:val="49"/>
  </w:num>
  <w:num w:numId="40">
    <w:abstractNumId w:val="44"/>
  </w:num>
  <w:num w:numId="41">
    <w:abstractNumId w:val="27"/>
  </w:num>
  <w:num w:numId="42">
    <w:abstractNumId w:val="35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5F5"/>
    <w:rsid w:val="00001B7A"/>
    <w:rsid w:val="00003E99"/>
    <w:rsid w:val="00004F70"/>
    <w:rsid w:val="000064CD"/>
    <w:rsid w:val="00007A85"/>
    <w:rsid w:val="0001182E"/>
    <w:rsid w:val="00014AC7"/>
    <w:rsid w:val="00014FC0"/>
    <w:rsid w:val="000332A5"/>
    <w:rsid w:val="00036118"/>
    <w:rsid w:val="00040FD0"/>
    <w:rsid w:val="00051480"/>
    <w:rsid w:val="000530A0"/>
    <w:rsid w:val="00060478"/>
    <w:rsid w:val="000604A6"/>
    <w:rsid w:val="00061BDE"/>
    <w:rsid w:val="00062397"/>
    <w:rsid w:val="00064047"/>
    <w:rsid w:val="00075D9C"/>
    <w:rsid w:val="000878D3"/>
    <w:rsid w:val="0008797C"/>
    <w:rsid w:val="00087D69"/>
    <w:rsid w:val="00094971"/>
    <w:rsid w:val="00097511"/>
    <w:rsid w:val="000A749F"/>
    <w:rsid w:val="000B3E9A"/>
    <w:rsid w:val="000B41D4"/>
    <w:rsid w:val="000B4B7D"/>
    <w:rsid w:val="000B60F5"/>
    <w:rsid w:val="000B7629"/>
    <w:rsid w:val="000C042A"/>
    <w:rsid w:val="000C1556"/>
    <w:rsid w:val="000C36C4"/>
    <w:rsid w:val="000C7629"/>
    <w:rsid w:val="000D0B29"/>
    <w:rsid w:val="000D3CC0"/>
    <w:rsid w:val="000E1D16"/>
    <w:rsid w:val="000E1EE8"/>
    <w:rsid w:val="000E2EA7"/>
    <w:rsid w:val="000E458C"/>
    <w:rsid w:val="000E58F0"/>
    <w:rsid w:val="000E6129"/>
    <w:rsid w:val="000E728C"/>
    <w:rsid w:val="000F59E9"/>
    <w:rsid w:val="000F610C"/>
    <w:rsid w:val="000F752C"/>
    <w:rsid w:val="000F7AE4"/>
    <w:rsid w:val="0010037F"/>
    <w:rsid w:val="001005C6"/>
    <w:rsid w:val="00103A96"/>
    <w:rsid w:val="00106097"/>
    <w:rsid w:val="00106A3A"/>
    <w:rsid w:val="0011224A"/>
    <w:rsid w:val="0011295D"/>
    <w:rsid w:val="00114449"/>
    <w:rsid w:val="00114DF6"/>
    <w:rsid w:val="00114DF8"/>
    <w:rsid w:val="00115C29"/>
    <w:rsid w:val="00116083"/>
    <w:rsid w:val="001160BE"/>
    <w:rsid w:val="00116639"/>
    <w:rsid w:val="001169E7"/>
    <w:rsid w:val="00126940"/>
    <w:rsid w:val="001271E8"/>
    <w:rsid w:val="00131193"/>
    <w:rsid w:val="001320E6"/>
    <w:rsid w:val="00134354"/>
    <w:rsid w:val="00137ABD"/>
    <w:rsid w:val="00141AAF"/>
    <w:rsid w:val="0014289E"/>
    <w:rsid w:val="00143717"/>
    <w:rsid w:val="00146A97"/>
    <w:rsid w:val="00151732"/>
    <w:rsid w:val="001569B3"/>
    <w:rsid w:val="00156B03"/>
    <w:rsid w:val="00157D48"/>
    <w:rsid w:val="0016336C"/>
    <w:rsid w:val="00166048"/>
    <w:rsid w:val="001664F2"/>
    <w:rsid w:val="001667FF"/>
    <w:rsid w:val="001738B7"/>
    <w:rsid w:val="00176746"/>
    <w:rsid w:val="00176EBB"/>
    <w:rsid w:val="00180C74"/>
    <w:rsid w:val="0018280D"/>
    <w:rsid w:val="00182A66"/>
    <w:rsid w:val="00182C5B"/>
    <w:rsid w:val="00184F47"/>
    <w:rsid w:val="001861F3"/>
    <w:rsid w:val="0019162C"/>
    <w:rsid w:val="00193AE1"/>
    <w:rsid w:val="001A279A"/>
    <w:rsid w:val="001A46C4"/>
    <w:rsid w:val="001A5B08"/>
    <w:rsid w:val="001A6C6F"/>
    <w:rsid w:val="001B0AC8"/>
    <w:rsid w:val="001B4D29"/>
    <w:rsid w:val="001B6C60"/>
    <w:rsid w:val="001B7BF3"/>
    <w:rsid w:val="001B7E74"/>
    <w:rsid w:val="001C003A"/>
    <w:rsid w:val="001C13A7"/>
    <w:rsid w:val="001D3AA8"/>
    <w:rsid w:val="001D3D43"/>
    <w:rsid w:val="001D5140"/>
    <w:rsid w:val="001D553D"/>
    <w:rsid w:val="001F0B70"/>
    <w:rsid w:val="001F6240"/>
    <w:rsid w:val="001F7DFA"/>
    <w:rsid w:val="002003DB"/>
    <w:rsid w:val="00201269"/>
    <w:rsid w:val="0020307F"/>
    <w:rsid w:val="00203C5F"/>
    <w:rsid w:val="002040CC"/>
    <w:rsid w:val="00204D2C"/>
    <w:rsid w:val="00206C7C"/>
    <w:rsid w:val="00206F17"/>
    <w:rsid w:val="002070E6"/>
    <w:rsid w:val="002131D5"/>
    <w:rsid w:val="00213A9B"/>
    <w:rsid w:val="00215428"/>
    <w:rsid w:val="00216BE1"/>
    <w:rsid w:val="00217118"/>
    <w:rsid w:val="00221AB6"/>
    <w:rsid w:val="00224F8F"/>
    <w:rsid w:val="002253B4"/>
    <w:rsid w:val="002374CE"/>
    <w:rsid w:val="00240464"/>
    <w:rsid w:val="00240CB1"/>
    <w:rsid w:val="00242D18"/>
    <w:rsid w:val="00252F50"/>
    <w:rsid w:val="00264B3E"/>
    <w:rsid w:val="00264F05"/>
    <w:rsid w:val="00267EDD"/>
    <w:rsid w:val="00271E89"/>
    <w:rsid w:val="00274C41"/>
    <w:rsid w:val="00275147"/>
    <w:rsid w:val="00275421"/>
    <w:rsid w:val="00275556"/>
    <w:rsid w:val="00275C6D"/>
    <w:rsid w:val="002774D7"/>
    <w:rsid w:val="00280C9D"/>
    <w:rsid w:val="002A42F7"/>
    <w:rsid w:val="002A5908"/>
    <w:rsid w:val="002B0591"/>
    <w:rsid w:val="002B0992"/>
    <w:rsid w:val="002B32F9"/>
    <w:rsid w:val="002B72CB"/>
    <w:rsid w:val="002C63E7"/>
    <w:rsid w:val="002D3397"/>
    <w:rsid w:val="002D33FC"/>
    <w:rsid w:val="002D4E1F"/>
    <w:rsid w:val="002E0426"/>
    <w:rsid w:val="002E2087"/>
    <w:rsid w:val="002E6F06"/>
    <w:rsid w:val="002F1E28"/>
    <w:rsid w:val="002F28B2"/>
    <w:rsid w:val="002F34DE"/>
    <w:rsid w:val="002F3896"/>
    <w:rsid w:val="002F662A"/>
    <w:rsid w:val="002F6CAA"/>
    <w:rsid w:val="003044FB"/>
    <w:rsid w:val="00304810"/>
    <w:rsid w:val="00307344"/>
    <w:rsid w:val="00311A55"/>
    <w:rsid w:val="00316EAA"/>
    <w:rsid w:val="00320093"/>
    <w:rsid w:val="00320520"/>
    <w:rsid w:val="00327F05"/>
    <w:rsid w:val="00330886"/>
    <w:rsid w:val="00332A71"/>
    <w:rsid w:val="00333F3A"/>
    <w:rsid w:val="00333F96"/>
    <w:rsid w:val="00334100"/>
    <w:rsid w:val="003355AF"/>
    <w:rsid w:val="00342440"/>
    <w:rsid w:val="0034528C"/>
    <w:rsid w:val="0034538B"/>
    <w:rsid w:val="003453CE"/>
    <w:rsid w:val="0034736F"/>
    <w:rsid w:val="00351592"/>
    <w:rsid w:val="0035289C"/>
    <w:rsid w:val="0035366D"/>
    <w:rsid w:val="00354197"/>
    <w:rsid w:val="00364880"/>
    <w:rsid w:val="00366E19"/>
    <w:rsid w:val="00374802"/>
    <w:rsid w:val="00377B0B"/>
    <w:rsid w:val="003838A4"/>
    <w:rsid w:val="00385AB1"/>
    <w:rsid w:val="00387046"/>
    <w:rsid w:val="003932E9"/>
    <w:rsid w:val="0039566E"/>
    <w:rsid w:val="003968D6"/>
    <w:rsid w:val="003A1F50"/>
    <w:rsid w:val="003A4AAE"/>
    <w:rsid w:val="003A6146"/>
    <w:rsid w:val="003A61C7"/>
    <w:rsid w:val="003A735C"/>
    <w:rsid w:val="003B363F"/>
    <w:rsid w:val="003B4C86"/>
    <w:rsid w:val="003C205F"/>
    <w:rsid w:val="003C42BD"/>
    <w:rsid w:val="003D118B"/>
    <w:rsid w:val="003D3BE2"/>
    <w:rsid w:val="003E46B6"/>
    <w:rsid w:val="003E6344"/>
    <w:rsid w:val="003E7C59"/>
    <w:rsid w:val="003F71D9"/>
    <w:rsid w:val="003F7F68"/>
    <w:rsid w:val="0040429B"/>
    <w:rsid w:val="00407997"/>
    <w:rsid w:val="004105FA"/>
    <w:rsid w:val="0042339B"/>
    <w:rsid w:val="004275C0"/>
    <w:rsid w:val="0043208C"/>
    <w:rsid w:val="0043277D"/>
    <w:rsid w:val="0043294A"/>
    <w:rsid w:val="00433F4B"/>
    <w:rsid w:val="004361EE"/>
    <w:rsid w:val="004365A5"/>
    <w:rsid w:val="00443B2E"/>
    <w:rsid w:val="00450D07"/>
    <w:rsid w:val="00452103"/>
    <w:rsid w:val="00454C4A"/>
    <w:rsid w:val="0045610F"/>
    <w:rsid w:val="00457AB6"/>
    <w:rsid w:val="00465972"/>
    <w:rsid w:val="00465CDF"/>
    <w:rsid w:val="0046743C"/>
    <w:rsid w:val="00467BBD"/>
    <w:rsid w:val="00472F1B"/>
    <w:rsid w:val="004735BE"/>
    <w:rsid w:val="004805A8"/>
    <w:rsid w:val="0049354E"/>
    <w:rsid w:val="00493E99"/>
    <w:rsid w:val="004A0BC2"/>
    <w:rsid w:val="004B201F"/>
    <w:rsid w:val="004B4444"/>
    <w:rsid w:val="004B601B"/>
    <w:rsid w:val="004B7252"/>
    <w:rsid w:val="004C200C"/>
    <w:rsid w:val="004C22F0"/>
    <w:rsid w:val="004C260B"/>
    <w:rsid w:val="004C5343"/>
    <w:rsid w:val="004C6C11"/>
    <w:rsid w:val="004D064B"/>
    <w:rsid w:val="004D2B6A"/>
    <w:rsid w:val="004D2C38"/>
    <w:rsid w:val="004D391C"/>
    <w:rsid w:val="004D7480"/>
    <w:rsid w:val="004E72BE"/>
    <w:rsid w:val="004E7B6A"/>
    <w:rsid w:val="004F084F"/>
    <w:rsid w:val="004F26D9"/>
    <w:rsid w:val="004F2B78"/>
    <w:rsid w:val="004F2CC4"/>
    <w:rsid w:val="004F7824"/>
    <w:rsid w:val="005055B4"/>
    <w:rsid w:val="00505752"/>
    <w:rsid w:val="00506155"/>
    <w:rsid w:val="00511329"/>
    <w:rsid w:val="00512570"/>
    <w:rsid w:val="005128BE"/>
    <w:rsid w:val="00527C75"/>
    <w:rsid w:val="00530028"/>
    <w:rsid w:val="00535B2F"/>
    <w:rsid w:val="00542954"/>
    <w:rsid w:val="00544FF7"/>
    <w:rsid w:val="005474E5"/>
    <w:rsid w:val="00552C2A"/>
    <w:rsid w:val="0055663F"/>
    <w:rsid w:val="0056019C"/>
    <w:rsid w:val="0056020B"/>
    <w:rsid w:val="00560ED9"/>
    <w:rsid w:val="00567F8B"/>
    <w:rsid w:val="005750E1"/>
    <w:rsid w:val="005753BD"/>
    <w:rsid w:val="005855F5"/>
    <w:rsid w:val="005900A0"/>
    <w:rsid w:val="00596D83"/>
    <w:rsid w:val="005A1173"/>
    <w:rsid w:val="005A5478"/>
    <w:rsid w:val="005B0400"/>
    <w:rsid w:val="005C6DE0"/>
    <w:rsid w:val="005C6E25"/>
    <w:rsid w:val="005D354D"/>
    <w:rsid w:val="005D518E"/>
    <w:rsid w:val="005D73BC"/>
    <w:rsid w:val="005E1FD0"/>
    <w:rsid w:val="005E343F"/>
    <w:rsid w:val="005E6D6A"/>
    <w:rsid w:val="005E6F2F"/>
    <w:rsid w:val="005F1B66"/>
    <w:rsid w:val="005F248A"/>
    <w:rsid w:val="005F5848"/>
    <w:rsid w:val="005F675A"/>
    <w:rsid w:val="005F6795"/>
    <w:rsid w:val="005F787F"/>
    <w:rsid w:val="00606F88"/>
    <w:rsid w:val="006075FB"/>
    <w:rsid w:val="006259EA"/>
    <w:rsid w:val="00625B40"/>
    <w:rsid w:val="006301AF"/>
    <w:rsid w:val="006353C9"/>
    <w:rsid w:val="00642723"/>
    <w:rsid w:val="00643CC8"/>
    <w:rsid w:val="00650AE1"/>
    <w:rsid w:val="00650B27"/>
    <w:rsid w:val="00663641"/>
    <w:rsid w:val="00665A3C"/>
    <w:rsid w:val="0067365C"/>
    <w:rsid w:val="006852BB"/>
    <w:rsid w:val="006853D7"/>
    <w:rsid w:val="00690752"/>
    <w:rsid w:val="0069287E"/>
    <w:rsid w:val="006967B2"/>
    <w:rsid w:val="006969DD"/>
    <w:rsid w:val="006A14F7"/>
    <w:rsid w:val="006A3DD9"/>
    <w:rsid w:val="006A44DC"/>
    <w:rsid w:val="006C0032"/>
    <w:rsid w:val="006C09B7"/>
    <w:rsid w:val="006C34B5"/>
    <w:rsid w:val="006C3FEA"/>
    <w:rsid w:val="006C59C8"/>
    <w:rsid w:val="006D40AF"/>
    <w:rsid w:val="006E0362"/>
    <w:rsid w:val="006E0677"/>
    <w:rsid w:val="006E1BCD"/>
    <w:rsid w:val="006E2DB5"/>
    <w:rsid w:val="006E3B04"/>
    <w:rsid w:val="006F0C40"/>
    <w:rsid w:val="006F2898"/>
    <w:rsid w:val="006F34EA"/>
    <w:rsid w:val="006F3F63"/>
    <w:rsid w:val="006F5DA8"/>
    <w:rsid w:val="0070624F"/>
    <w:rsid w:val="007072FC"/>
    <w:rsid w:val="0070755E"/>
    <w:rsid w:val="0071171C"/>
    <w:rsid w:val="00712F95"/>
    <w:rsid w:val="00714C12"/>
    <w:rsid w:val="007152CC"/>
    <w:rsid w:val="0072321B"/>
    <w:rsid w:val="0072672D"/>
    <w:rsid w:val="00726EA6"/>
    <w:rsid w:val="00733D6F"/>
    <w:rsid w:val="00740F4C"/>
    <w:rsid w:val="00742DE3"/>
    <w:rsid w:val="00743BD1"/>
    <w:rsid w:val="00747059"/>
    <w:rsid w:val="007503FE"/>
    <w:rsid w:val="007505D1"/>
    <w:rsid w:val="00750952"/>
    <w:rsid w:val="00753767"/>
    <w:rsid w:val="0075440C"/>
    <w:rsid w:val="00754C89"/>
    <w:rsid w:val="007631E8"/>
    <w:rsid w:val="0076383E"/>
    <w:rsid w:val="00765A34"/>
    <w:rsid w:val="00765ADB"/>
    <w:rsid w:val="007662DF"/>
    <w:rsid w:val="00767D8A"/>
    <w:rsid w:val="00772954"/>
    <w:rsid w:val="00774E5C"/>
    <w:rsid w:val="00775D8F"/>
    <w:rsid w:val="007809EB"/>
    <w:rsid w:val="00786082"/>
    <w:rsid w:val="0078738F"/>
    <w:rsid w:val="00791301"/>
    <w:rsid w:val="00796EAF"/>
    <w:rsid w:val="007A0BD1"/>
    <w:rsid w:val="007A2EB7"/>
    <w:rsid w:val="007B2A7B"/>
    <w:rsid w:val="007B611D"/>
    <w:rsid w:val="007C480A"/>
    <w:rsid w:val="007C4FB9"/>
    <w:rsid w:val="007C5F54"/>
    <w:rsid w:val="007C707C"/>
    <w:rsid w:val="007C74C2"/>
    <w:rsid w:val="007D21AB"/>
    <w:rsid w:val="007D3388"/>
    <w:rsid w:val="007D4470"/>
    <w:rsid w:val="007E1AC3"/>
    <w:rsid w:val="007E447C"/>
    <w:rsid w:val="007E4EF4"/>
    <w:rsid w:val="007E5FA5"/>
    <w:rsid w:val="007E5FB3"/>
    <w:rsid w:val="007E6CBC"/>
    <w:rsid w:val="007F260D"/>
    <w:rsid w:val="008079A2"/>
    <w:rsid w:val="00811730"/>
    <w:rsid w:val="008139DC"/>
    <w:rsid w:val="0082174C"/>
    <w:rsid w:val="00824762"/>
    <w:rsid w:val="008303EE"/>
    <w:rsid w:val="00832967"/>
    <w:rsid w:val="0083482D"/>
    <w:rsid w:val="008348CA"/>
    <w:rsid w:val="00845402"/>
    <w:rsid w:val="00851DE3"/>
    <w:rsid w:val="00855976"/>
    <w:rsid w:val="00855CE5"/>
    <w:rsid w:val="00861C58"/>
    <w:rsid w:val="00873C89"/>
    <w:rsid w:val="00875A1A"/>
    <w:rsid w:val="00877B6C"/>
    <w:rsid w:val="008829F7"/>
    <w:rsid w:val="00885275"/>
    <w:rsid w:val="00886F9E"/>
    <w:rsid w:val="00893343"/>
    <w:rsid w:val="008955A6"/>
    <w:rsid w:val="00896454"/>
    <w:rsid w:val="00897067"/>
    <w:rsid w:val="00897895"/>
    <w:rsid w:val="008A7E4E"/>
    <w:rsid w:val="008B3D40"/>
    <w:rsid w:val="008B47AF"/>
    <w:rsid w:val="008B523F"/>
    <w:rsid w:val="008C1365"/>
    <w:rsid w:val="008C28CB"/>
    <w:rsid w:val="008C50B7"/>
    <w:rsid w:val="008C7AA4"/>
    <w:rsid w:val="008D4A43"/>
    <w:rsid w:val="008D617C"/>
    <w:rsid w:val="008D6266"/>
    <w:rsid w:val="008D78F1"/>
    <w:rsid w:val="008E1718"/>
    <w:rsid w:val="008E1934"/>
    <w:rsid w:val="008E6066"/>
    <w:rsid w:val="008E6BA4"/>
    <w:rsid w:val="008F7969"/>
    <w:rsid w:val="008F7DCA"/>
    <w:rsid w:val="00901505"/>
    <w:rsid w:val="00906BA9"/>
    <w:rsid w:val="00911F52"/>
    <w:rsid w:val="00912303"/>
    <w:rsid w:val="00914064"/>
    <w:rsid w:val="00916F6D"/>
    <w:rsid w:val="00916F9D"/>
    <w:rsid w:val="00917DB3"/>
    <w:rsid w:val="00923F64"/>
    <w:rsid w:val="009319C6"/>
    <w:rsid w:val="009355D5"/>
    <w:rsid w:val="00935E08"/>
    <w:rsid w:val="009437EC"/>
    <w:rsid w:val="00943AC2"/>
    <w:rsid w:val="00944134"/>
    <w:rsid w:val="00956312"/>
    <w:rsid w:val="00957C44"/>
    <w:rsid w:val="00961C39"/>
    <w:rsid w:val="00961F5E"/>
    <w:rsid w:val="009644E8"/>
    <w:rsid w:val="00965FBA"/>
    <w:rsid w:val="009704D0"/>
    <w:rsid w:val="0097367C"/>
    <w:rsid w:val="00980B87"/>
    <w:rsid w:val="009830EF"/>
    <w:rsid w:val="00983F23"/>
    <w:rsid w:val="00992E9B"/>
    <w:rsid w:val="00994D44"/>
    <w:rsid w:val="009962AC"/>
    <w:rsid w:val="00997C0B"/>
    <w:rsid w:val="009A2115"/>
    <w:rsid w:val="009A4766"/>
    <w:rsid w:val="009B1FE0"/>
    <w:rsid w:val="009B2CE8"/>
    <w:rsid w:val="009B31CE"/>
    <w:rsid w:val="009B3701"/>
    <w:rsid w:val="009B3B09"/>
    <w:rsid w:val="009B4613"/>
    <w:rsid w:val="009B48F0"/>
    <w:rsid w:val="009C2215"/>
    <w:rsid w:val="009C3964"/>
    <w:rsid w:val="009C415C"/>
    <w:rsid w:val="009D2F85"/>
    <w:rsid w:val="009D5E49"/>
    <w:rsid w:val="009D5F83"/>
    <w:rsid w:val="009D73E4"/>
    <w:rsid w:val="009E009B"/>
    <w:rsid w:val="009E1A10"/>
    <w:rsid w:val="009F2413"/>
    <w:rsid w:val="009F55A0"/>
    <w:rsid w:val="009F63C9"/>
    <w:rsid w:val="00A000F9"/>
    <w:rsid w:val="00A01D6D"/>
    <w:rsid w:val="00A02E58"/>
    <w:rsid w:val="00A03460"/>
    <w:rsid w:val="00A12650"/>
    <w:rsid w:val="00A15A33"/>
    <w:rsid w:val="00A22174"/>
    <w:rsid w:val="00A25859"/>
    <w:rsid w:val="00A32274"/>
    <w:rsid w:val="00A32F52"/>
    <w:rsid w:val="00A34B7A"/>
    <w:rsid w:val="00A35361"/>
    <w:rsid w:val="00A46974"/>
    <w:rsid w:val="00A56F54"/>
    <w:rsid w:val="00A61B5A"/>
    <w:rsid w:val="00A61E18"/>
    <w:rsid w:val="00A668E0"/>
    <w:rsid w:val="00A67DBF"/>
    <w:rsid w:val="00A71770"/>
    <w:rsid w:val="00A72009"/>
    <w:rsid w:val="00A74467"/>
    <w:rsid w:val="00A77278"/>
    <w:rsid w:val="00A804EE"/>
    <w:rsid w:val="00A80A50"/>
    <w:rsid w:val="00A829D3"/>
    <w:rsid w:val="00A835F2"/>
    <w:rsid w:val="00AA15C0"/>
    <w:rsid w:val="00AA53EC"/>
    <w:rsid w:val="00AA6379"/>
    <w:rsid w:val="00AB4754"/>
    <w:rsid w:val="00AB4803"/>
    <w:rsid w:val="00AC1923"/>
    <w:rsid w:val="00AC313C"/>
    <w:rsid w:val="00AD632A"/>
    <w:rsid w:val="00AD7F1A"/>
    <w:rsid w:val="00AE4A70"/>
    <w:rsid w:val="00AE57FC"/>
    <w:rsid w:val="00AE667B"/>
    <w:rsid w:val="00AF369C"/>
    <w:rsid w:val="00AF3C12"/>
    <w:rsid w:val="00AF67E1"/>
    <w:rsid w:val="00B01390"/>
    <w:rsid w:val="00B01AF7"/>
    <w:rsid w:val="00B0277A"/>
    <w:rsid w:val="00B05D1F"/>
    <w:rsid w:val="00B06B7A"/>
    <w:rsid w:val="00B11A1F"/>
    <w:rsid w:val="00B13CC2"/>
    <w:rsid w:val="00B13EEB"/>
    <w:rsid w:val="00B159A5"/>
    <w:rsid w:val="00B17940"/>
    <w:rsid w:val="00B2017A"/>
    <w:rsid w:val="00B20497"/>
    <w:rsid w:val="00B21F88"/>
    <w:rsid w:val="00B24D03"/>
    <w:rsid w:val="00B3636D"/>
    <w:rsid w:val="00B3768E"/>
    <w:rsid w:val="00B40912"/>
    <w:rsid w:val="00B42D02"/>
    <w:rsid w:val="00B4734F"/>
    <w:rsid w:val="00B51EAE"/>
    <w:rsid w:val="00B560D3"/>
    <w:rsid w:val="00B60F53"/>
    <w:rsid w:val="00B64092"/>
    <w:rsid w:val="00B7151A"/>
    <w:rsid w:val="00B72CF7"/>
    <w:rsid w:val="00B856CB"/>
    <w:rsid w:val="00B859B1"/>
    <w:rsid w:val="00B85B8C"/>
    <w:rsid w:val="00B90D08"/>
    <w:rsid w:val="00B9140A"/>
    <w:rsid w:val="00B95739"/>
    <w:rsid w:val="00B957CE"/>
    <w:rsid w:val="00B96880"/>
    <w:rsid w:val="00BA40B6"/>
    <w:rsid w:val="00BA500C"/>
    <w:rsid w:val="00BB14FD"/>
    <w:rsid w:val="00BB25B0"/>
    <w:rsid w:val="00BB34A2"/>
    <w:rsid w:val="00BB5462"/>
    <w:rsid w:val="00BB54ED"/>
    <w:rsid w:val="00BB5C33"/>
    <w:rsid w:val="00BB5E54"/>
    <w:rsid w:val="00BC08F7"/>
    <w:rsid w:val="00BC16EB"/>
    <w:rsid w:val="00BC42CC"/>
    <w:rsid w:val="00BC508C"/>
    <w:rsid w:val="00BE3204"/>
    <w:rsid w:val="00BE415E"/>
    <w:rsid w:val="00BE7F6A"/>
    <w:rsid w:val="00BF2FAD"/>
    <w:rsid w:val="00C026C6"/>
    <w:rsid w:val="00C1106C"/>
    <w:rsid w:val="00C1562E"/>
    <w:rsid w:val="00C174E4"/>
    <w:rsid w:val="00C2204F"/>
    <w:rsid w:val="00C23436"/>
    <w:rsid w:val="00C30EB8"/>
    <w:rsid w:val="00C35EF5"/>
    <w:rsid w:val="00C40824"/>
    <w:rsid w:val="00C40C79"/>
    <w:rsid w:val="00C417F5"/>
    <w:rsid w:val="00C425C9"/>
    <w:rsid w:val="00C4536C"/>
    <w:rsid w:val="00C47EED"/>
    <w:rsid w:val="00C50B43"/>
    <w:rsid w:val="00C5433C"/>
    <w:rsid w:val="00C54D9F"/>
    <w:rsid w:val="00C64476"/>
    <w:rsid w:val="00C66456"/>
    <w:rsid w:val="00C673A0"/>
    <w:rsid w:val="00C76077"/>
    <w:rsid w:val="00C76351"/>
    <w:rsid w:val="00C77177"/>
    <w:rsid w:val="00C80852"/>
    <w:rsid w:val="00C81AF8"/>
    <w:rsid w:val="00C942CA"/>
    <w:rsid w:val="00CA2A3A"/>
    <w:rsid w:val="00CB1222"/>
    <w:rsid w:val="00CB20BE"/>
    <w:rsid w:val="00CB2ECC"/>
    <w:rsid w:val="00CB36BC"/>
    <w:rsid w:val="00CB6F33"/>
    <w:rsid w:val="00CC1DE2"/>
    <w:rsid w:val="00CC2F3D"/>
    <w:rsid w:val="00CC4EFB"/>
    <w:rsid w:val="00CC5B8A"/>
    <w:rsid w:val="00CC5DD6"/>
    <w:rsid w:val="00CC70FF"/>
    <w:rsid w:val="00CD2209"/>
    <w:rsid w:val="00CD3F9B"/>
    <w:rsid w:val="00CD62EE"/>
    <w:rsid w:val="00CD7F05"/>
    <w:rsid w:val="00CE10E3"/>
    <w:rsid w:val="00CE6712"/>
    <w:rsid w:val="00CE7A39"/>
    <w:rsid w:val="00CF4138"/>
    <w:rsid w:val="00D043B5"/>
    <w:rsid w:val="00D04721"/>
    <w:rsid w:val="00D04DD7"/>
    <w:rsid w:val="00D128E8"/>
    <w:rsid w:val="00D16731"/>
    <w:rsid w:val="00D202EB"/>
    <w:rsid w:val="00D21089"/>
    <w:rsid w:val="00D21934"/>
    <w:rsid w:val="00D21BB8"/>
    <w:rsid w:val="00D31C10"/>
    <w:rsid w:val="00D3518B"/>
    <w:rsid w:val="00D42B37"/>
    <w:rsid w:val="00D44E60"/>
    <w:rsid w:val="00D50E86"/>
    <w:rsid w:val="00D53F42"/>
    <w:rsid w:val="00D54CDA"/>
    <w:rsid w:val="00D61049"/>
    <w:rsid w:val="00D636A0"/>
    <w:rsid w:val="00D64D10"/>
    <w:rsid w:val="00D65923"/>
    <w:rsid w:val="00D70A6F"/>
    <w:rsid w:val="00D73FD5"/>
    <w:rsid w:val="00D74E33"/>
    <w:rsid w:val="00D820AC"/>
    <w:rsid w:val="00D85FE8"/>
    <w:rsid w:val="00D9112C"/>
    <w:rsid w:val="00D91B33"/>
    <w:rsid w:val="00D96C80"/>
    <w:rsid w:val="00D974A7"/>
    <w:rsid w:val="00DA39B8"/>
    <w:rsid w:val="00DA64D5"/>
    <w:rsid w:val="00DA7ACB"/>
    <w:rsid w:val="00DB050E"/>
    <w:rsid w:val="00DB0FDE"/>
    <w:rsid w:val="00DB10AA"/>
    <w:rsid w:val="00DB1609"/>
    <w:rsid w:val="00DB54A2"/>
    <w:rsid w:val="00DB7704"/>
    <w:rsid w:val="00DC14B8"/>
    <w:rsid w:val="00DC7BD7"/>
    <w:rsid w:val="00DD37BC"/>
    <w:rsid w:val="00DD3A34"/>
    <w:rsid w:val="00DD3BAD"/>
    <w:rsid w:val="00DE1260"/>
    <w:rsid w:val="00DE172F"/>
    <w:rsid w:val="00DE312C"/>
    <w:rsid w:val="00DE679D"/>
    <w:rsid w:val="00DF1CFB"/>
    <w:rsid w:val="00DF1FBB"/>
    <w:rsid w:val="00DF2E30"/>
    <w:rsid w:val="00DF4A87"/>
    <w:rsid w:val="00DF754C"/>
    <w:rsid w:val="00E00B76"/>
    <w:rsid w:val="00E03893"/>
    <w:rsid w:val="00E03F9E"/>
    <w:rsid w:val="00E049C8"/>
    <w:rsid w:val="00E04FEE"/>
    <w:rsid w:val="00E12220"/>
    <w:rsid w:val="00E12A63"/>
    <w:rsid w:val="00E13C83"/>
    <w:rsid w:val="00E1493E"/>
    <w:rsid w:val="00E16659"/>
    <w:rsid w:val="00E17672"/>
    <w:rsid w:val="00E206AE"/>
    <w:rsid w:val="00E21ABA"/>
    <w:rsid w:val="00E2422A"/>
    <w:rsid w:val="00E25878"/>
    <w:rsid w:val="00E302C4"/>
    <w:rsid w:val="00E323E9"/>
    <w:rsid w:val="00E364FF"/>
    <w:rsid w:val="00E3738D"/>
    <w:rsid w:val="00E42130"/>
    <w:rsid w:val="00E42159"/>
    <w:rsid w:val="00E44E1D"/>
    <w:rsid w:val="00E47A60"/>
    <w:rsid w:val="00E51005"/>
    <w:rsid w:val="00E629B2"/>
    <w:rsid w:val="00E63A82"/>
    <w:rsid w:val="00E63FBA"/>
    <w:rsid w:val="00E6639A"/>
    <w:rsid w:val="00E70A39"/>
    <w:rsid w:val="00E730AC"/>
    <w:rsid w:val="00E740F5"/>
    <w:rsid w:val="00E75411"/>
    <w:rsid w:val="00E7577F"/>
    <w:rsid w:val="00E7584A"/>
    <w:rsid w:val="00E81928"/>
    <w:rsid w:val="00E8213C"/>
    <w:rsid w:val="00E851AA"/>
    <w:rsid w:val="00E85274"/>
    <w:rsid w:val="00E854EC"/>
    <w:rsid w:val="00E86281"/>
    <w:rsid w:val="00E905A2"/>
    <w:rsid w:val="00E936A8"/>
    <w:rsid w:val="00E93B44"/>
    <w:rsid w:val="00EA668E"/>
    <w:rsid w:val="00EB0C8E"/>
    <w:rsid w:val="00EB31BD"/>
    <w:rsid w:val="00EB4A7B"/>
    <w:rsid w:val="00EB522F"/>
    <w:rsid w:val="00EC05F5"/>
    <w:rsid w:val="00ED237B"/>
    <w:rsid w:val="00ED3B0F"/>
    <w:rsid w:val="00ED4C80"/>
    <w:rsid w:val="00EE10FC"/>
    <w:rsid w:val="00EE1367"/>
    <w:rsid w:val="00EE13EF"/>
    <w:rsid w:val="00EE37BE"/>
    <w:rsid w:val="00EE547D"/>
    <w:rsid w:val="00EF0DF9"/>
    <w:rsid w:val="00EF2C08"/>
    <w:rsid w:val="00EF41C3"/>
    <w:rsid w:val="00EF580A"/>
    <w:rsid w:val="00F05B00"/>
    <w:rsid w:val="00F06AC6"/>
    <w:rsid w:val="00F14EC1"/>
    <w:rsid w:val="00F17391"/>
    <w:rsid w:val="00F2154D"/>
    <w:rsid w:val="00F2491D"/>
    <w:rsid w:val="00F25A72"/>
    <w:rsid w:val="00F30310"/>
    <w:rsid w:val="00F31F82"/>
    <w:rsid w:val="00F34FAD"/>
    <w:rsid w:val="00F36F6F"/>
    <w:rsid w:val="00F4263A"/>
    <w:rsid w:val="00F44407"/>
    <w:rsid w:val="00F5140E"/>
    <w:rsid w:val="00F52DF9"/>
    <w:rsid w:val="00F56FAA"/>
    <w:rsid w:val="00F606C4"/>
    <w:rsid w:val="00F627A1"/>
    <w:rsid w:val="00F65245"/>
    <w:rsid w:val="00F655AB"/>
    <w:rsid w:val="00F668D3"/>
    <w:rsid w:val="00F6725C"/>
    <w:rsid w:val="00F71B44"/>
    <w:rsid w:val="00F8317E"/>
    <w:rsid w:val="00F866B4"/>
    <w:rsid w:val="00F92EEE"/>
    <w:rsid w:val="00F92F86"/>
    <w:rsid w:val="00F94A69"/>
    <w:rsid w:val="00FA1845"/>
    <w:rsid w:val="00FA251A"/>
    <w:rsid w:val="00FA493F"/>
    <w:rsid w:val="00FB00AC"/>
    <w:rsid w:val="00FB0718"/>
    <w:rsid w:val="00FB1846"/>
    <w:rsid w:val="00FB4F24"/>
    <w:rsid w:val="00FC0508"/>
    <w:rsid w:val="00FC072F"/>
    <w:rsid w:val="00FC1954"/>
    <w:rsid w:val="00FC2984"/>
    <w:rsid w:val="00FC2D86"/>
    <w:rsid w:val="00FC3EC6"/>
    <w:rsid w:val="00FC5C63"/>
    <w:rsid w:val="00FD409A"/>
    <w:rsid w:val="00FD5F49"/>
    <w:rsid w:val="00FD62C8"/>
    <w:rsid w:val="00FE5301"/>
    <w:rsid w:val="00FF37D5"/>
    <w:rsid w:val="00FF3A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F25790"/>
  <w15:docId w15:val="{5469B0D6-B153-4B47-9F10-CC954A107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4613"/>
  </w:style>
  <w:style w:type="paragraph" w:styleId="Heading1">
    <w:name w:val="heading 1"/>
    <w:basedOn w:val="Normal"/>
    <w:next w:val="Normal"/>
    <w:link w:val="Heading1Char"/>
    <w:uiPriority w:val="9"/>
    <w:qFormat/>
    <w:rsid w:val="00B0277A"/>
    <w:pPr>
      <w:keepNext/>
      <w:keepLines/>
      <w:tabs>
        <w:tab w:val="left" w:pos="720"/>
      </w:tabs>
      <w:suppressAutoHyphens/>
      <w:spacing w:before="480" w:after="0" w:line="25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52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71770"/>
    <w:pPr>
      <w:spacing w:after="0" w:line="240" w:lineRule="auto"/>
    </w:pPr>
    <w:rPr>
      <w:rFonts w:ascii="Calibri" w:eastAsia="Calibri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7177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F1FBB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DF1FBB"/>
    <w:rPr>
      <w:rFonts w:ascii="Calibri" w:eastAsia="Calibri" w:hAnsi="Calibri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1F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FB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0277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PlainText">
    <w:name w:val="Plain Text"/>
    <w:basedOn w:val="Normal"/>
    <w:link w:val="PlainTextChar"/>
    <w:uiPriority w:val="99"/>
    <w:rsid w:val="00E323E9"/>
    <w:pPr>
      <w:tabs>
        <w:tab w:val="left" w:pos="720"/>
      </w:tabs>
      <w:suppressAutoHyphens/>
      <w:spacing w:after="0" w:line="100" w:lineRule="atLeast"/>
    </w:pPr>
    <w:rPr>
      <w:rFonts w:ascii="Consolas" w:eastAsia="Droid Sans" w:hAnsi="Consolas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E323E9"/>
    <w:rPr>
      <w:rFonts w:ascii="Consolas" w:eastAsia="Droid Sans" w:hAnsi="Consolas"/>
      <w:sz w:val="21"/>
      <w:szCs w:val="21"/>
      <w:lang w:val="en-US"/>
    </w:rPr>
  </w:style>
  <w:style w:type="paragraph" w:customStyle="1" w:styleId="Default">
    <w:name w:val="Default"/>
    <w:rsid w:val="0056020B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E41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415E"/>
  </w:style>
  <w:style w:type="character" w:customStyle="1" w:styleId="Heading2Char">
    <w:name w:val="Heading 2 Char"/>
    <w:basedOn w:val="DefaultParagraphFont"/>
    <w:link w:val="Heading2"/>
    <w:uiPriority w:val="9"/>
    <w:semiHidden/>
    <w:rsid w:val="008B523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pple-converted-space">
    <w:name w:val="apple-converted-space"/>
    <w:basedOn w:val="DefaultParagraphFont"/>
    <w:rsid w:val="00C40C79"/>
  </w:style>
  <w:style w:type="character" w:styleId="Hyperlink">
    <w:name w:val="Hyperlink"/>
    <w:basedOn w:val="DefaultParagraphFont"/>
    <w:uiPriority w:val="99"/>
    <w:semiHidden/>
    <w:unhideWhenUsed/>
    <w:rsid w:val="00C40C7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767D8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D3397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8139DC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42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42F7"/>
    <w:rPr>
      <w:rFonts w:ascii="Courier New" w:eastAsia="Times New Roman" w:hAnsi="Courier New" w:cs="Courier New"/>
      <w:sz w:val="20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7E5F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5E1FD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87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7785036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652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092789">
                                      <w:marLeft w:val="0"/>
                                      <w:marRight w:val="0"/>
                                      <w:marTop w:val="0"/>
                                      <w:marBottom w:val="30"/>
                                      <w:divBdr>
                                        <w:top w:val="single" w:sz="6" w:space="4" w:color="D7D7D7"/>
                                        <w:left w:val="single" w:sz="6" w:space="4" w:color="D7D7D7"/>
                                        <w:bottom w:val="single" w:sz="6" w:space="4" w:color="D7D7D7"/>
                                        <w:right w:val="single" w:sz="6" w:space="4" w:color="D7D7D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44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3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47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58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760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656635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2364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020508">
                                      <w:marLeft w:val="0"/>
                                      <w:marRight w:val="0"/>
                                      <w:marTop w:val="0"/>
                                      <w:marBottom w:val="30"/>
                                      <w:divBdr>
                                        <w:top w:val="single" w:sz="6" w:space="4" w:color="D7D7D7"/>
                                        <w:left w:val="single" w:sz="6" w:space="4" w:color="D7D7D7"/>
                                        <w:bottom w:val="single" w:sz="6" w:space="4" w:color="D7D7D7"/>
                                        <w:right w:val="single" w:sz="6" w:space="4" w:color="D7D7D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84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851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758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32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0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56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7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6527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986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31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3810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76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4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13</Pages>
  <Words>1096</Words>
  <Characters>6248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Shankapal</dc:creator>
  <cp:lastModifiedBy>Microsoft Office User</cp:lastModifiedBy>
  <cp:revision>98</cp:revision>
  <cp:lastPrinted>2018-04-30T11:12:00Z</cp:lastPrinted>
  <dcterms:created xsi:type="dcterms:W3CDTF">2020-12-16T05:45:00Z</dcterms:created>
  <dcterms:modified xsi:type="dcterms:W3CDTF">2020-12-16T09:01:00Z</dcterms:modified>
</cp:coreProperties>
</file>