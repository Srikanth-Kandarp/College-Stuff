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463E45" w14:textId="77777777" w:rsidR="0082174C" w:rsidRPr="00E42159" w:rsidRDefault="0082174C" w:rsidP="0082174C">
      <w:pPr>
        <w:pStyle w:val="Heading1"/>
        <w:spacing w:before="0" w:line="360" w:lineRule="auto"/>
        <w:jc w:val="both"/>
        <w:rPr>
          <w:rFonts w:asciiTheme="minorHAnsi" w:hAnsiTheme="minorHAnsi"/>
          <w:szCs w:val="22"/>
        </w:rPr>
      </w:pPr>
      <w:r w:rsidRPr="00E42159">
        <w:rPr>
          <w:rFonts w:asciiTheme="minorHAnsi" w:hAnsiTheme="minorHAnsi" w:cs="Times New Roman"/>
          <w:szCs w:val="22"/>
        </w:rPr>
        <w:t>Laboratory 4</w:t>
      </w:r>
    </w:p>
    <w:p w14:paraId="21CF9664" w14:textId="77777777" w:rsidR="0082174C" w:rsidRPr="00E42159" w:rsidRDefault="0082174C" w:rsidP="0082174C">
      <w:pPr>
        <w:spacing w:after="0" w:line="360" w:lineRule="auto"/>
        <w:jc w:val="both"/>
      </w:pPr>
      <w:r w:rsidRPr="00E42159">
        <w:rPr>
          <w:rFonts w:cs="Times New Roman"/>
        </w:rPr>
        <w:t xml:space="preserve">Title of the Laboratory Exercise: implement constraints </w:t>
      </w:r>
      <w:r>
        <w:rPr>
          <w:rFonts w:cs="Times New Roman"/>
        </w:rPr>
        <w:t>and built in functions</w:t>
      </w:r>
    </w:p>
    <w:p w14:paraId="33C92C15" w14:textId="77777777" w:rsidR="0082174C" w:rsidRPr="00E42159" w:rsidRDefault="0082174C" w:rsidP="00DB70E5">
      <w:pPr>
        <w:pStyle w:val="ListParagraph"/>
        <w:numPr>
          <w:ilvl w:val="0"/>
          <w:numId w:val="1"/>
        </w:numPr>
        <w:tabs>
          <w:tab w:val="left" w:pos="720"/>
        </w:tabs>
        <w:suppressAutoHyphens/>
        <w:spacing w:after="0" w:line="360" w:lineRule="auto"/>
        <w:contextualSpacing w:val="0"/>
        <w:jc w:val="both"/>
      </w:pPr>
      <w:r w:rsidRPr="00E42159">
        <w:rPr>
          <w:rFonts w:cs="Times New Roman"/>
        </w:rPr>
        <w:t>Introduction and Purpose of Experiment</w:t>
      </w:r>
    </w:p>
    <w:p w14:paraId="47ACFADE" w14:textId="77777777" w:rsidR="0082174C" w:rsidRPr="00E42159" w:rsidRDefault="0082174C" w:rsidP="0082174C">
      <w:pPr>
        <w:spacing w:after="0" w:line="360" w:lineRule="auto"/>
        <w:ind w:left="720"/>
        <w:jc w:val="both"/>
      </w:pPr>
      <w:r w:rsidRPr="00E42159">
        <w:rPr>
          <w:rFonts w:cs="Times New Roman"/>
        </w:rPr>
        <w:t xml:space="preserve">Constraints are the rules which are enforced on the data being stored in a table. There are constraints that can be applied to a table such as NOT NULL, UNIQUE, PRIMARY KEY and FOREIGN KEY. </w:t>
      </w:r>
      <w:r w:rsidRPr="00E42159">
        <w:rPr>
          <w:color w:val="000000"/>
        </w:rPr>
        <w:t>SQL has many built-in functions for performing calculations on data</w:t>
      </w:r>
      <w:r w:rsidRPr="00E42159">
        <w:rPr>
          <w:rFonts w:cs="Times New Roman"/>
          <w:color w:val="000000" w:themeColor="text1"/>
        </w:rPr>
        <w:t xml:space="preserve">. In SQL, a built-in function is a piece for programming that takes zero or more inputs and returns a value. </w:t>
      </w:r>
      <w:r w:rsidRPr="00E42159">
        <w:rPr>
          <w:rFonts w:cs="Times New Roman"/>
        </w:rPr>
        <w:t xml:space="preserve">By doing this lab, students will be able to implement constraints </w:t>
      </w:r>
      <w:r>
        <w:rPr>
          <w:rFonts w:cs="Times New Roman"/>
        </w:rPr>
        <w:t xml:space="preserve">and built in functions </w:t>
      </w:r>
      <w:r w:rsidRPr="00E42159">
        <w:rPr>
          <w:rFonts w:cs="Times New Roman"/>
        </w:rPr>
        <w:t>on the database.</w:t>
      </w:r>
    </w:p>
    <w:p w14:paraId="5220FD4D" w14:textId="77777777" w:rsidR="0082174C" w:rsidRPr="00E42159" w:rsidRDefault="0082174C" w:rsidP="0082174C">
      <w:pPr>
        <w:spacing w:after="0" w:line="360" w:lineRule="auto"/>
        <w:ind w:left="720"/>
        <w:jc w:val="both"/>
      </w:pPr>
    </w:p>
    <w:p w14:paraId="56A246F7" w14:textId="77777777" w:rsidR="0082174C" w:rsidRPr="00E42159" w:rsidRDefault="0082174C" w:rsidP="00DB70E5">
      <w:pPr>
        <w:pStyle w:val="ListParagraph"/>
        <w:numPr>
          <w:ilvl w:val="0"/>
          <w:numId w:val="1"/>
        </w:numPr>
        <w:tabs>
          <w:tab w:val="left" w:pos="720"/>
        </w:tabs>
        <w:suppressAutoHyphens/>
        <w:spacing w:after="0" w:line="360" w:lineRule="auto"/>
        <w:contextualSpacing w:val="0"/>
        <w:jc w:val="both"/>
      </w:pPr>
      <w:r w:rsidRPr="00E42159">
        <w:rPr>
          <w:rFonts w:cs="Times New Roman"/>
        </w:rPr>
        <w:t>Aim and Objectives</w:t>
      </w:r>
    </w:p>
    <w:p w14:paraId="2A896353" w14:textId="77777777" w:rsidR="0082174C" w:rsidRPr="00E42159" w:rsidRDefault="0082174C" w:rsidP="0082174C">
      <w:pPr>
        <w:spacing w:after="0" w:line="360" w:lineRule="auto"/>
        <w:ind w:left="360" w:firstLine="360"/>
        <w:jc w:val="both"/>
      </w:pPr>
      <w:r w:rsidRPr="00E42159">
        <w:rPr>
          <w:rFonts w:cs="Times New Roman"/>
        </w:rPr>
        <w:t>Aim</w:t>
      </w:r>
    </w:p>
    <w:p w14:paraId="73B428B6" w14:textId="77777777" w:rsidR="0082174C" w:rsidRPr="00765A34" w:rsidRDefault="0082174C" w:rsidP="00DB70E5">
      <w:pPr>
        <w:pStyle w:val="ListParagraph"/>
        <w:widowControl w:val="0"/>
        <w:numPr>
          <w:ilvl w:val="0"/>
          <w:numId w:val="2"/>
        </w:numPr>
        <w:tabs>
          <w:tab w:val="left" w:pos="720"/>
          <w:tab w:val="left" w:pos="2880"/>
        </w:tabs>
        <w:suppressAutoHyphens/>
        <w:spacing w:after="0" w:line="360" w:lineRule="auto"/>
        <w:jc w:val="both"/>
      </w:pPr>
      <w:r w:rsidRPr="00E42159">
        <w:rPr>
          <w:rFonts w:cs="Times New Roman"/>
        </w:rPr>
        <w:t>To design and implement constraints on the data using SQL commands</w:t>
      </w:r>
    </w:p>
    <w:p w14:paraId="618ACBD8" w14:textId="77777777" w:rsidR="0082174C" w:rsidRPr="00E42159" w:rsidRDefault="0082174C" w:rsidP="00DB70E5">
      <w:pPr>
        <w:pStyle w:val="ListParagraph"/>
        <w:widowControl w:val="0"/>
        <w:numPr>
          <w:ilvl w:val="0"/>
          <w:numId w:val="2"/>
        </w:numPr>
        <w:tabs>
          <w:tab w:val="left" w:pos="720"/>
          <w:tab w:val="left" w:pos="2880"/>
        </w:tabs>
        <w:suppressAutoHyphens/>
        <w:spacing w:after="0" w:line="360" w:lineRule="auto"/>
        <w:jc w:val="both"/>
      </w:pPr>
      <w:r w:rsidRPr="00765A34">
        <w:rPr>
          <w:rFonts w:cs="Times New Roman"/>
        </w:rPr>
        <w:t>To implement built in functions in SQL</w:t>
      </w:r>
    </w:p>
    <w:p w14:paraId="24BB15E1" w14:textId="77777777" w:rsidR="0082174C" w:rsidRPr="00E42159" w:rsidRDefault="0082174C" w:rsidP="0082174C">
      <w:pPr>
        <w:spacing w:after="0" w:line="360" w:lineRule="auto"/>
        <w:ind w:left="360" w:firstLine="360"/>
        <w:jc w:val="both"/>
      </w:pPr>
      <w:r w:rsidRPr="00E42159">
        <w:rPr>
          <w:rFonts w:cs="Times New Roman"/>
        </w:rPr>
        <w:t>Objectives</w:t>
      </w:r>
    </w:p>
    <w:p w14:paraId="38432E9B" w14:textId="77777777" w:rsidR="0082174C" w:rsidRPr="00E42159" w:rsidRDefault="0082174C" w:rsidP="0082174C">
      <w:pPr>
        <w:spacing w:after="0" w:line="360" w:lineRule="auto"/>
        <w:ind w:left="360" w:firstLine="360"/>
        <w:jc w:val="both"/>
      </w:pPr>
      <w:r w:rsidRPr="00E42159">
        <w:rPr>
          <w:rFonts w:cs="Times New Roman"/>
        </w:rPr>
        <w:t>At the end of this lab, the student will be able to</w:t>
      </w:r>
    </w:p>
    <w:p w14:paraId="045FD04C" w14:textId="77777777" w:rsidR="0082174C" w:rsidRPr="00E42159" w:rsidRDefault="0082174C" w:rsidP="00DB70E5">
      <w:pPr>
        <w:pStyle w:val="ListParagraph"/>
        <w:widowControl w:val="0"/>
        <w:numPr>
          <w:ilvl w:val="0"/>
          <w:numId w:val="2"/>
        </w:numPr>
        <w:tabs>
          <w:tab w:val="left" w:pos="720"/>
          <w:tab w:val="left" w:pos="2880"/>
        </w:tabs>
        <w:suppressAutoHyphens/>
        <w:spacing w:after="0" w:line="360" w:lineRule="auto"/>
        <w:jc w:val="both"/>
      </w:pPr>
      <w:r w:rsidRPr="00E42159">
        <w:rPr>
          <w:rFonts w:cs="Times New Roman"/>
        </w:rPr>
        <w:t>Identify different types of constraints on the data</w:t>
      </w:r>
    </w:p>
    <w:p w14:paraId="6AC69ADF" w14:textId="77777777" w:rsidR="0082174C" w:rsidRDefault="0082174C" w:rsidP="00DB70E5">
      <w:pPr>
        <w:pStyle w:val="ListParagraph"/>
        <w:widowControl w:val="0"/>
        <w:numPr>
          <w:ilvl w:val="0"/>
          <w:numId w:val="2"/>
        </w:numPr>
        <w:tabs>
          <w:tab w:val="left" w:pos="720"/>
          <w:tab w:val="left" w:pos="2880"/>
        </w:tabs>
        <w:suppressAutoHyphens/>
        <w:spacing w:after="0" w:line="360" w:lineRule="auto"/>
        <w:jc w:val="both"/>
      </w:pPr>
      <w:r w:rsidRPr="00E42159">
        <w:t>Apply constraints on the data in different ways</w:t>
      </w:r>
    </w:p>
    <w:p w14:paraId="60303DBE" w14:textId="77777777" w:rsidR="0082174C" w:rsidRPr="00E42159" w:rsidRDefault="0082174C" w:rsidP="00DB70E5">
      <w:pPr>
        <w:pStyle w:val="ListParagraph"/>
        <w:widowControl w:val="0"/>
        <w:numPr>
          <w:ilvl w:val="0"/>
          <w:numId w:val="2"/>
        </w:numPr>
        <w:tabs>
          <w:tab w:val="left" w:pos="720"/>
          <w:tab w:val="left" w:pos="2880"/>
        </w:tabs>
        <w:suppressAutoHyphens/>
        <w:spacing w:after="0" w:line="360" w:lineRule="auto"/>
        <w:jc w:val="both"/>
        <w:rPr>
          <w:color w:val="000000" w:themeColor="text1"/>
        </w:rPr>
      </w:pPr>
      <w:r>
        <w:rPr>
          <w:rFonts w:cs="Times New Roman"/>
          <w:color w:val="000000" w:themeColor="text1"/>
        </w:rPr>
        <w:t>I</w:t>
      </w:r>
      <w:r w:rsidRPr="00E42159">
        <w:rPr>
          <w:rFonts w:cs="Times New Roman"/>
          <w:color w:val="000000" w:themeColor="text1"/>
        </w:rPr>
        <w:t>mplement built-in functions in SQL</w:t>
      </w:r>
    </w:p>
    <w:p w14:paraId="35BD8F0C" w14:textId="77777777" w:rsidR="0082174C" w:rsidRPr="00E42159" w:rsidRDefault="0082174C" w:rsidP="0082174C">
      <w:pPr>
        <w:pStyle w:val="ListParagraph"/>
        <w:widowControl w:val="0"/>
        <w:tabs>
          <w:tab w:val="left" w:pos="720"/>
          <w:tab w:val="left" w:pos="2880"/>
        </w:tabs>
        <w:suppressAutoHyphens/>
        <w:spacing w:after="0" w:line="360" w:lineRule="auto"/>
        <w:ind w:left="1440"/>
        <w:jc w:val="both"/>
      </w:pPr>
    </w:p>
    <w:p w14:paraId="44257DDA" w14:textId="77777777" w:rsidR="0082174C" w:rsidRPr="00E42159" w:rsidRDefault="0082174C" w:rsidP="00DB70E5">
      <w:pPr>
        <w:pStyle w:val="ListParagraph"/>
        <w:numPr>
          <w:ilvl w:val="0"/>
          <w:numId w:val="1"/>
        </w:numPr>
        <w:tabs>
          <w:tab w:val="left" w:pos="720"/>
        </w:tabs>
        <w:suppressAutoHyphens/>
        <w:spacing w:after="0" w:line="360" w:lineRule="auto"/>
        <w:contextualSpacing w:val="0"/>
        <w:jc w:val="both"/>
      </w:pPr>
      <w:r w:rsidRPr="00E42159">
        <w:rPr>
          <w:rFonts w:cs="Times New Roman"/>
        </w:rPr>
        <w:t>Experimental Procedure</w:t>
      </w:r>
    </w:p>
    <w:p w14:paraId="6D59DA67" w14:textId="77777777" w:rsidR="0082174C" w:rsidRPr="00E42159" w:rsidRDefault="0082174C" w:rsidP="00DB70E5">
      <w:pPr>
        <w:pStyle w:val="ListParagraph"/>
        <w:numPr>
          <w:ilvl w:val="2"/>
          <w:numId w:val="1"/>
        </w:numPr>
        <w:tabs>
          <w:tab w:val="left" w:pos="720"/>
          <w:tab w:val="left" w:pos="1440"/>
        </w:tabs>
        <w:suppressAutoHyphens/>
        <w:spacing w:after="0" w:line="360" w:lineRule="auto"/>
        <w:contextualSpacing w:val="0"/>
        <w:jc w:val="both"/>
      </w:pPr>
      <w:r w:rsidRPr="00E42159">
        <w:rPr>
          <w:rFonts w:cs="Times New Roman"/>
        </w:rPr>
        <w:t>Analyse the problem statement</w:t>
      </w:r>
    </w:p>
    <w:p w14:paraId="2B1C82D4" w14:textId="77777777" w:rsidR="0082174C" w:rsidRPr="00BB5462" w:rsidRDefault="0082174C" w:rsidP="00DB70E5">
      <w:pPr>
        <w:pStyle w:val="ListParagraph"/>
        <w:numPr>
          <w:ilvl w:val="2"/>
          <w:numId w:val="1"/>
        </w:numPr>
        <w:tabs>
          <w:tab w:val="left" w:pos="720"/>
          <w:tab w:val="left" w:pos="1440"/>
        </w:tabs>
        <w:suppressAutoHyphens/>
        <w:spacing w:after="0" w:line="360" w:lineRule="auto"/>
        <w:contextualSpacing w:val="0"/>
        <w:jc w:val="both"/>
      </w:pPr>
      <w:r w:rsidRPr="00BB5462">
        <w:rPr>
          <w:rFonts w:cs="Times New Roman"/>
        </w:rPr>
        <w:t xml:space="preserve">Design SQL commands using appropriate constraints </w:t>
      </w:r>
    </w:p>
    <w:p w14:paraId="7FD3B795" w14:textId="77777777" w:rsidR="0082174C" w:rsidRPr="00E42159" w:rsidRDefault="0082174C" w:rsidP="00DB70E5">
      <w:pPr>
        <w:pStyle w:val="ListParagraph"/>
        <w:numPr>
          <w:ilvl w:val="2"/>
          <w:numId w:val="1"/>
        </w:numPr>
        <w:tabs>
          <w:tab w:val="left" w:pos="720"/>
          <w:tab w:val="left" w:pos="1440"/>
        </w:tabs>
        <w:suppressAutoHyphens/>
        <w:spacing w:after="0" w:line="360" w:lineRule="auto"/>
        <w:contextualSpacing w:val="0"/>
        <w:jc w:val="both"/>
      </w:pPr>
      <w:r w:rsidRPr="00BB5462">
        <w:rPr>
          <w:rFonts w:cs="Times New Roman"/>
        </w:rPr>
        <w:t>Execute the SQL commands</w:t>
      </w:r>
    </w:p>
    <w:p w14:paraId="7836D4A6" w14:textId="77777777" w:rsidR="0082174C" w:rsidRPr="00E42159" w:rsidRDefault="0082174C" w:rsidP="00DB70E5">
      <w:pPr>
        <w:pStyle w:val="ListParagraph"/>
        <w:numPr>
          <w:ilvl w:val="2"/>
          <w:numId w:val="1"/>
        </w:numPr>
        <w:tabs>
          <w:tab w:val="left" w:pos="720"/>
          <w:tab w:val="left" w:pos="1440"/>
        </w:tabs>
        <w:suppressAutoHyphens/>
        <w:spacing w:after="0" w:line="360" w:lineRule="auto"/>
        <w:contextualSpacing w:val="0"/>
        <w:jc w:val="both"/>
      </w:pPr>
      <w:r w:rsidRPr="00E42159">
        <w:rPr>
          <w:rFonts w:cs="Times New Roman"/>
        </w:rPr>
        <w:t>Test the executed commands</w:t>
      </w:r>
    </w:p>
    <w:p w14:paraId="6A88D884" w14:textId="77777777" w:rsidR="0082174C" w:rsidRPr="00E42159" w:rsidRDefault="0082174C" w:rsidP="00DB70E5">
      <w:pPr>
        <w:pStyle w:val="ListParagraph"/>
        <w:numPr>
          <w:ilvl w:val="2"/>
          <w:numId w:val="1"/>
        </w:numPr>
        <w:tabs>
          <w:tab w:val="left" w:pos="720"/>
          <w:tab w:val="left" w:pos="1440"/>
        </w:tabs>
        <w:suppressAutoHyphens/>
        <w:spacing w:after="0" w:line="360" w:lineRule="auto"/>
        <w:contextualSpacing w:val="0"/>
        <w:jc w:val="both"/>
      </w:pPr>
      <w:r w:rsidRPr="00E42159">
        <w:rPr>
          <w:rFonts w:cs="Times New Roman"/>
        </w:rPr>
        <w:t>Document the Results</w:t>
      </w:r>
    </w:p>
    <w:p w14:paraId="1EE735AB" w14:textId="77777777" w:rsidR="0082174C" w:rsidRPr="00E42159" w:rsidRDefault="0082174C" w:rsidP="00DB70E5">
      <w:pPr>
        <w:pStyle w:val="ListParagraph"/>
        <w:numPr>
          <w:ilvl w:val="2"/>
          <w:numId w:val="1"/>
        </w:numPr>
        <w:tabs>
          <w:tab w:val="left" w:pos="720"/>
          <w:tab w:val="left" w:pos="1440"/>
        </w:tabs>
        <w:suppressAutoHyphens/>
        <w:spacing w:after="0" w:line="360" w:lineRule="auto"/>
        <w:contextualSpacing w:val="0"/>
        <w:jc w:val="both"/>
      </w:pPr>
      <w:r w:rsidRPr="00E42159">
        <w:rPr>
          <w:rFonts w:cs="Times New Roman"/>
        </w:rPr>
        <w:t>Analyse and discuss the outcomes of your experiment</w:t>
      </w:r>
    </w:p>
    <w:p w14:paraId="2702A250" w14:textId="77777777" w:rsidR="0082174C" w:rsidRPr="00E42159" w:rsidRDefault="0082174C" w:rsidP="0082174C">
      <w:pPr>
        <w:pStyle w:val="ListParagraph"/>
        <w:tabs>
          <w:tab w:val="left" w:pos="720"/>
          <w:tab w:val="left" w:pos="1440"/>
        </w:tabs>
        <w:suppressAutoHyphens/>
        <w:spacing w:after="0" w:line="360" w:lineRule="auto"/>
        <w:ind w:left="2160"/>
        <w:contextualSpacing w:val="0"/>
        <w:jc w:val="both"/>
      </w:pPr>
    </w:p>
    <w:p w14:paraId="2B198B97" w14:textId="77777777" w:rsidR="0082174C" w:rsidRPr="00E42159" w:rsidRDefault="0082174C" w:rsidP="00DB70E5">
      <w:pPr>
        <w:pStyle w:val="ListParagraph"/>
        <w:numPr>
          <w:ilvl w:val="0"/>
          <w:numId w:val="1"/>
        </w:numPr>
        <w:tabs>
          <w:tab w:val="left" w:pos="720"/>
        </w:tabs>
        <w:suppressAutoHyphens/>
        <w:spacing w:after="0" w:line="360" w:lineRule="auto"/>
        <w:contextualSpacing w:val="0"/>
        <w:jc w:val="both"/>
        <w:rPr>
          <w:color w:val="000000" w:themeColor="text1"/>
        </w:rPr>
      </w:pPr>
      <w:r w:rsidRPr="00E42159">
        <w:rPr>
          <w:rFonts w:cs="Times New Roman"/>
          <w:color w:val="000000" w:themeColor="text1"/>
        </w:rPr>
        <w:t>Questions</w:t>
      </w:r>
    </w:p>
    <w:p w14:paraId="0E0CDFFF" w14:textId="77777777" w:rsidR="0082174C" w:rsidRDefault="0082174C" w:rsidP="0082174C">
      <w:pPr>
        <w:pStyle w:val="ListParagraph"/>
        <w:tabs>
          <w:tab w:val="left" w:pos="720"/>
        </w:tabs>
        <w:suppressAutoHyphens/>
        <w:spacing w:after="0" w:line="360" w:lineRule="auto"/>
        <w:contextualSpacing w:val="0"/>
        <w:jc w:val="both"/>
        <w:rPr>
          <w:rFonts w:cs="Times New Roman"/>
          <w:color w:val="000000" w:themeColor="text1"/>
        </w:rPr>
      </w:pPr>
      <w:r>
        <w:rPr>
          <w:rFonts w:cs="Times New Roman"/>
          <w:color w:val="000000" w:themeColor="text1"/>
        </w:rPr>
        <w:t xml:space="preserve">Consider the relational schema given below. </w:t>
      </w:r>
    </w:p>
    <w:p w14:paraId="1EF9FFB2" w14:textId="77777777" w:rsidR="0082174C" w:rsidRPr="00E42159" w:rsidRDefault="0082174C" w:rsidP="0082174C">
      <w:pPr>
        <w:pStyle w:val="ListParagraph"/>
        <w:tabs>
          <w:tab w:val="left" w:pos="720"/>
        </w:tabs>
        <w:suppressAutoHyphens/>
        <w:spacing w:after="0" w:line="360" w:lineRule="auto"/>
        <w:ind w:left="1440"/>
        <w:jc w:val="both"/>
        <w:rPr>
          <w:rFonts w:cs="Times New Roman"/>
          <w:color w:val="000000" w:themeColor="text1"/>
        </w:rPr>
      </w:pPr>
      <w:r>
        <w:rPr>
          <w:rFonts w:cs="Times New Roman"/>
          <w:color w:val="000000" w:themeColor="text1"/>
        </w:rPr>
        <w:t>PLAYER_DETAILS</w:t>
      </w:r>
      <w:r w:rsidRPr="00E42159">
        <w:rPr>
          <w:rFonts w:cs="Times New Roman"/>
          <w:color w:val="000000" w:themeColor="text1"/>
        </w:rPr>
        <w:t xml:space="preserve"> (PCode, </w:t>
      </w:r>
      <w:proofErr w:type="spellStart"/>
      <w:r w:rsidRPr="00E42159">
        <w:rPr>
          <w:rFonts w:cs="Times New Roman"/>
          <w:color w:val="000000" w:themeColor="text1"/>
        </w:rPr>
        <w:t>PName</w:t>
      </w:r>
      <w:proofErr w:type="spellEnd"/>
      <w:r w:rsidRPr="00E42159">
        <w:rPr>
          <w:rFonts w:cs="Times New Roman"/>
          <w:color w:val="000000" w:themeColor="text1"/>
        </w:rPr>
        <w:t>, DOB, City, Score)</w:t>
      </w:r>
    </w:p>
    <w:p w14:paraId="77D32322" w14:textId="77777777" w:rsidR="0082174C" w:rsidRPr="00E42159" w:rsidRDefault="0082174C" w:rsidP="0082174C">
      <w:pPr>
        <w:pStyle w:val="ListParagraph"/>
        <w:tabs>
          <w:tab w:val="left" w:pos="720"/>
        </w:tabs>
        <w:suppressAutoHyphens/>
        <w:spacing w:after="0" w:line="360" w:lineRule="auto"/>
        <w:ind w:left="1440"/>
        <w:contextualSpacing w:val="0"/>
        <w:jc w:val="both"/>
        <w:rPr>
          <w:rFonts w:cs="Times New Roman"/>
          <w:color w:val="000000" w:themeColor="text1"/>
        </w:rPr>
      </w:pPr>
      <w:r w:rsidRPr="00E42159">
        <w:rPr>
          <w:rFonts w:cs="Times New Roman"/>
          <w:color w:val="000000" w:themeColor="text1"/>
        </w:rPr>
        <w:t>MATCH_DETAILS (</w:t>
      </w:r>
      <w:proofErr w:type="spellStart"/>
      <w:r w:rsidRPr="00E42159">
        <w:rPr>
          <w:rFonts w:cs="Times New Roman"/>
          <w:color w:val="000000" w:themeColor="text1"/>
        </w:rPr>
        <w:t>Match</w:t>
      </w:r>
      <w:r>
        <w:rPr>
          <w:rFonts w:cs="Times New Roman"/>
          <w:color w:val="000000" w:themeColor="text1"/>
        </w:rPr>
        <w:t>ID</w:t>
      </w:r>
      <w:proofErr w:type="spellEnd"/>
      <w:r>
        <w:rPr>
          <w:rFonts w:cs="Times New Roman"/>
          <w:color w:val="000000" w:themeColor="text1"/>
        </w:rPr>
        <w:t>,</w:t>
      </w:r>
      <w:r w:rsidRPr="00E42159">
        <w:rPr>
          <w:rFonts w:cs="Times New Roman"/>
          <w:color w:val="000000" w:themeColor="text1"/>
        </w:rPr>
        <w:t xml:space="preserve"> </w:t>
      </w:r>
      <w:proofErr w:type="spellStart"/>
      <w:r w:rsidRPr="00E42159">
        <w:rPr>
          <w:rFonts w:cs="Times New Roman"/>
          <w:color w:val="000000" w:themeColor="text1"/>
        </w:rPr>
        <w:t>MatchName</w:t>
      </w:r>
      <w:proofErr w:type="spellEnd"/>
      <w:r w:rsidRPr="00E42159">
        <w:rPr>
          <w:rFonts w:cs="Times New Roman"/>
          <w:color w:val="000000" w:themeColor="text1"/>
        </w:rPr>
        <w:t>, PCode)</w:t>
      </w:r>
    </w:p>
    <w:p w14:paraId="79F7B686" w14:textId="21E1D415" w:rsidR="0082174C" w:rsidRPr="00E42159" w:rsidRDefault="0008360E" w:rsidP="0082174C">
      <w:pPr>
        <w:pStyle w:val="ListParagraph"/>
        <w:tabs>
          <w:tab w:val="left" w:pos="720"/>
        </w:tabs>
        <w:suppressAutoHyphens/>
        <w:spacing w:after="0" w:line="360" w:lineRule="auto"/>
        <w:ind w:left="1440"/>
        <w:contextualSpacing w:val="0"/>
        <w:jc w:val="both"/>
        <w:rPr>
          <w:rFonts w:cs="Times New Roman"/>
          <w:color w:val="000000" w:themeColor="text1"/>
        </w:rPr>
      </w:pPr>
      <w:r>
        <w:rPr>
          <w:rFonts w:cs="Times New Roman"/>
          <w:color w:val="000000" w:themeColor="text1"/>
        </w:rPr>
        <w:t>a</w:t>
      </w:r>
    </w:p>
    <w:p w14:paraId="2F223787" w14:textId="36FD8B2D" w:rsidR="0082174C" w:rsidRPr="00061EB1" w:rsidRDefault="0082174C" w:rsidP="00DB70E5">
      <w:pPr>
        <w:pStyle w:val="ListParagraph"/>
        <w:numPr>
          <w:ilvl w:val="0"/>
          <w:numId w:val="4"/>
        </w:numPr>
        <w:tabs>
          <w:tab w:val="left" w:pos="720"/>
        </w:tabs>
        <w:suppressAutoHyphens/>
        <w:spacing w:after="0" w:line="360" w:lineRule="auto"/>
        <w:contextualSpacing w:val="0"/>
        <w:jc w:val="both"/>
        <w:rPr>
          <w:color w:val="000000" w:themeColor="text1"/>
        </w:rPr>
      </w:pPr>
      <w:r w:rsidRPr="00E42159">
        <w:rPr>
          <w:rFonts w:cs="Times New Roman"/>
          <w:color w:val="000000" w:themeColor="text1"/>
        </w:rPr>
        <w:lastRenderedPageBreak/>
        <w:t xml:space="preserve">Apply the following constraints on the given </w:t>
      </w:r>
      <w:r>
        <w:rPr>
          <w:rFonts w:cs="Times New Roman"/>
          <w:color w:val="000000" w:themeColor="text1"/>
        </w:rPr>
        <w:t>database</w:t>
      </w:r>
      <w:r w:rsidRPr="00E42159">
        <w:rPr>
          <w:rFonts w:cs="Times New Roman"/>
          <w:color w:val="000000" w:themeColor="text1"/>
        </w:rPr>
        <w:t xml:space="preserve"> schema. Enter appropriate tuples to show the purpose of each constraint.</w:t>
      </w:r>
    </w:p>
    <w:p w14:paraId="4CE17237" w14:textId="77777777" w:rsidR="007D0CE8" w:rsidRPr="00E42159" w:rsidRDefault="007D0CE8" w:rsidP="00DB70E5">
      <w:pPr>
        <w:pStyle w:val="ListParagraph"/>
        <w:numPr>
          <w:ilvl w:val="0"/>
          <w:numId w:val="5"/>
        </w:numPr>
        <w:spacing w:after="0" w:line="360" w:lineRule="auto"/>
        <w:ind w:left="2160"/>
        <w:jc w:val="both"/>
        <w:rPr>
          <w:color w:val="000000" w:themeColor="text1"/>
        </w:rPr>
      </w:pPr>
      <w:r w:rsidRPr="00E42159">
        <w:rPr>
          <w:color w:val="000000" w:themeColor="text1"/>
        </w:rPr>
        <w:t>Not NULL</w:t>
      </w:r>
    </w:p>
    <w:p w14:paraId="7FE78B8E" w14:textId="77777777" w:rsidR="007D0CE8" w:rsidRPr="00E42159" w:rsidRDefault="007D0CE8" w:rsidP="00DB70E5">
      <w:pPr>
        <w:pStyle w:val="ListParagraph"/>
        <w:numPr>
          <w:ilvl w:val="0"/>
          <w:numId w:val="5"/>
        </w:numPr>
        <w:spacing w:after="0" w:line="360" w:lineRule="auto"/>
        <w:ind w:left="2160"/>
        <w:jc w:val="both"/>
        <w:rPr>
          <w:color w:val="000000" w:themeColor="text1"/>
        </w:rPr>
      </w:pPr>
      <w:r w:rsidRPr="00E42159">
        <w:rPr>
          <w:color w:val="000000" w:themeColor="text1"/>
        </w:rPr>
        <w:t xml:space="preserve">Default </w:t>
      </w:r>
    </w:p>
    <w:p w14:paraId="70E1D625" w14:textId="77777777" w:rsidR="007D0CE8" w:rsidRPr="00E42159" w:rsidRDefault="007D0CE8" w:rsidP="00DB70E5">
      <w:pPr>
        <w:pStyle w:val="ListParagraph"/>
        <w:numPr>
          <w:ilvl w:val="0"/>
          <w:numId w:val="5"/>
        </w:numPr>
        <w:spacing w:after="0" w:line="360" w:lineRule="auto"/>
        <w:ind w:left="2160"/>
        <w:jc w:val="both"/>
      </w:pPr>
      <w:r w:rsidRPr="00E42159">
        <w:t>Unique</w:t>
      </w:r>
    </w:p>
    <w:p w14:paraId="22E14A8C" w14:textId="77777777" w:rsidR="007D0CE8" w:rsidRPr="00E42159" w:rsidRDefault="007D0CE8" w:rsidP="00DB70E5">
      <w:pPr>
        <w:pStyle w:val="ListParagraph"/>
        <w:numPr>
          <w:ilvl w:val="0"/>
          <w:numId w:val="5"/>
        </w:numPr>
        <w:spacing w:after="0" w:line="360" w:lineRule="auto"/>
        <w:ind w:left="2160"/>
        <w:jc w:val="both"/>
        <w:rPr>
          <w:color w:val="000000" w:themeColor="text1"/>
        </w:rPr>
      </w:pPr>
      <w:r w:rsidRPr="00E42159">
        <w:rPr>
          <w:color w:val="000000" w:themeColor="text1"/>
        </w:rPr>
        <w:t>Primary key</w:t>
      </w:r>
    </w:p>
    <w:p w14:paraId="37F58F23" w14:textId="77777777" w:rsidR="007D0CE8" w:rsidRDefault="007D0CE8" w:rsidP="00DB70E5">
      <w:pPr>
        <w:pStyle w:val="ListParagraph"/>
        <w:numPr>
          <w:ilvl w:val="0"/>
          <w:numId w:val="5"/>
        </w:numPr>
        <w:spacing w:after="0" w:line="360" w:lineRule="auto"/>
        <w:ind w:left="2160"/>
        <w:jc w:val="both"/>
        <w:rPr>
          <w:color w:val="000000" w:themeColor="text1"/>
        </w:rPr>
      </w:pPr>
      <w:r w:rsidRPr="00E42159">
        <w:rPr>
          <w:color w:val="000000" w:themeColor="text1"/>
        </w:rPr>
        <w:t>Foreign key</w:t>
      </w:r>
    </w:p>
    <w:p w14:paraId="628106FB" w14:textId="2DD84DD5" w:rsidR="007D0CE8" w:rsidRPr="00E42159" w:rsidRDefault="007D0CE8" w:rsidP="00DB70E5">
      <w:pPr>
        <w:pStyle w:val="ListParagraph"/>
        <w:numPr>
          <w:ilvl w:val="0"/>
          <w:numId w:val="4"/>
        </w:numPr>
        <w:tabs>
          <w:tab w:val="left" w:pos="720"/>
        </w:tabs>
        <w:suppressAutoHyphens/>
        <w:spacing w:after="0" w:line="360" w:lineRule="auto"/>
        <w:ind w:left="1440"/>
        <w:contextualSpacing w:val="0"/>
        <w:jc w:val="both"/>
        <w:rPr>
          <w:rFonts w:cs="Times New Roman"/>
        </w:rPr>
      </w:pPr>
      <w:r w:rsidRPr="00E42159">
        <w:rPr>
          <w:rFonts w:cs="Times New Roman"/>
        </w:rPr>
        <w:t>Execute the following built-in functions in SQL</w:t>
      </w:r>
      <w:r>
        <w:rPr>
          <w:rFonts w:cs="Times New Roman"/>
        </w:rPr>
        <w:t xml:space="preserve"> using NetBeans IDE</w:t>
      </w:r>
    </w:p>
    <w:p w14:paraId="0AF5C026" w14:textId="77777777" w:rsidR="007D0CE8" w:rsidRPr="00E42159" w:rsidRDefault="007D0CE8" w:rsidP="00DB70E5">
      <w:pPr>
        <w:pStyle w:val="ListParagraph"/>
        <w:numPr>
          <w:ilvl w:val="0"/>
          <w:numId w:val="3"/>
        </w:numPr>
        <w:tabs>
          <w:tab w:val="left" w:pos="720"/>
        </w:tabs>
        <w:suppressAutoHyphens/>
        <w:spacing w:after="0" w:line="360" w:lineRule="auto"/>
        <w:contextualSpacing w:val="0"/>
        <w:jc w:val="both"/>
      </w:pPr>
      <w:r w:rsidRPr="00E42159">
        <w:t>String functions</w:t>
      </w:r>
    </w:p>
    <w:p w14:paraId="10D93A0A" w14:textId="77777777" w:rsidR="007D0CE8" w:rsidRPr="00E42159" w:rsidRDefault="007D0CE8" w:rsidP="00DB70E5">
      <w:pPr>
        <w:pStyle w:val="ListParagraph"/>
        <w:numPr>
          <w:ilvl w:val="0"/>
          <w:numId w:val="3"/>
        </w:numPr>
        <w:tabs>
          <w:tab w:val="left" w:pos="720"/>
        </w:tabs>
        <w:suppressAutoHyphens/>
        <w:spacing w:after="0" w:line="360" w:lineRule="auto"/>
        <w:contextualSpacing w:val="0"/>
        <w:jc w:val="both"/>
      </w:pPr>
      <w:r w:rsidRPr="00E42159">
        <w:t>Date functions</w:t>
      </w:r>
    </w:p>
    <w:p w14:paraId="38BFF4FD" w14:textId="6CD08A9A" w:rsidR="007D0CE8" w:rsidRPr="00E42159" w:rsidRDefault="007D0CE8" w:rsidP="00DB70E5">
      <w:pPr>
        <w:pStyle w:val="ListParagraph"/>
        <w:numPr>
          <w:ilvl w:val="0"/>
          <w:numId w:val="3"/>
        </w:numPr>
        <w:tabs>
          <w:tab w:val="left" w:pos="720"/>
        </w:tabs>
        <w:suppressAutoHyphens/>
        <w:spacing w:after="0" w:line="360" w:lineRule="auto"/>
        <w:contextualSpacing w:val="0"/>
        <w:jc w:val="both"/>
      </w:pPr>
      <w:r w:rsidRPr="00E42159">
        <w:t>Numeric function</w:t>
      </w:r>
      <w:r>
        <w:t>s</w:t>
      </w:r>
    </w:p>
    <w:p w14:paraId="3B0C0049" w14:textId="221460D5" w:rsidR="00C100AF" w:rsidRPr="00E42159" w:rsidRDefault="0082174C" w:rsidP="00DB70E5">
      <w:pPr>
        <w:pStyle w:val="ListParagraph"/>
        <w:numPr>
          <w:ilvl w:val="0"/>
          <w:numId w:val="1"/>
        </w:numPr>
        <w:tabs>
          <w:tab w:val="left" w:pos="720"/>
        </w:tabs>
        <w:suppressAutoHyphens/>
        <w:spacing w:after="0" w:line="360" w:lineRule="auto"/>
        <w:contextualSpacing w:val="0"/>
        <w:jc w:val="both"/>
      </w:pPr>
      <w:r w:rsidRPr="00E42159">
        <w:rPr>
          <w:rFonts w:cs="Times New Roman"/>
        </w:rPr>
        <w:t>Presentation of Results</w:t>
      </w:r>
    </w:p>
    <w:p w14:paraId="34CB6E0A" w14:textId="77777777" w:rsidR="00BB241F" w:rsidRPr="00061EB1" w:rsidRDefault="00BB241F" w:rsidP="00BB241F">
      <w:pPr>
        <w:tabs>
          <w:tab w:val="left" w:pos="720"/>
        </w:tabs>
        <w:suppressAutoHyphens/>
        <w:spacing w:after="0" w:line="360" w:lineRule="auto"/>
        <w:jc w:val="both"/>
        <w:rPr>
          <w:b/>
          <w:bCs/>
          <w:color w:val="000000" w:themeColor="text1"/>
        </w:rPr>
      </w:pPr>
      <w:r>
        <w:rPr>
          <w:color w:val="000000" w:themeColor="text1"/>
        </w:rPr>
        <w:tab/>
      </w:r>
      <w:r w:rsidRPr="00061EB1">
        <w:rPr>
          <w:b/>
          <w:bCs/>
          <w:color w:val="000000" w:themeColor="text1"/>
        </w:rPr>
        <w:t xml:space="preserve">Creating tables </w:t>
      </w:r>
      <w:r>
        <w:rPr>
          <w:b/>
          <w:bCs/>
          <w:color w:val="000000" w:themeColor="text1"/>
        </w:rPr>
        <w:t xml:space="preserve">for the given problem statement </w:t>
      </w:r>
    </w:p>
    <w:p w14:paraId="7B493ADD" w14:textId="77777777" w:rsidR="00BB241F" w:rsidRPr="00061EB1" w:rsidRDefault="00BB241F" w:rsidP="00BB241F">
      <w:pPr>
        <w:tabs>
          <w:tab w:val="left" w:pos="720"/>
        </w:tabs>
        <w:suppressAutoHyphens/>
        <w:spacing w:after="0" w:line="360" w:lineRule="auto"/>
        <w:jc w:val="both"/>
        <w:rPr>
          <w:b/>
          <w:bCs/>
          <w:color w:val="000000" w:themeColor="text1"/>
        </w:rPr>
      </w:pPr>
      <w:r w:rsidRPr="00061EB1">
        <w:rPr>
          <w:b/>
          <w:bCs/>
          <w:color w:val="000000" w:themeColor="text1"/>
        </w:rPr>
        <w:tab/>
        <w:t xml:space="preserve">1. Player Details </w:t>
      </w:r>
    </w:p>
    <w:p w14:paraId="0028727B" w14:textId="77777777" w:rsidR="007C633C" w:rsidRDefault="00BB241F" w:rsidP="007C633C">
      <w:pPr>
        <w:keepNext/>
        <w:tabs>
          <w:tab w:val="left" w:pos="720"/>
        </w:tabs>
        <w:suppressAutoHyphens/>
        <w:spacing w:after="0" w:line="360" w:lineRule="auto"/>
        <w:jc w:val="both"/>
      </w:pPr>
      <w:r>
        <w:rPr>
          <w:noProof/>
          <w:color w:val="000000" w:themeColor="text1"/>
        </w:rPr>
        <w:drawing>
          <wp:inline distT="0" distB="0" distL="0" distR="0" wp14:anchorId="65633833" wp14:editId="2A6FEE32">
            <wp:extent cx="5731510" cy="2480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480945"/>
                    </a:xfrm>
                    <a:prstGeom prst="rect">
                      <a:avLst/>
                    </a:prstGeom>
                  </pic:spPr>
                </pic:pic>
              </a:graphicData>
            </a:graphic>
          </wp:inline>
        </w:drawing>
      </w:r>
    </w:p>
    <w:p w14:paraId="74B38804" w14:textId="5CE8D5AE" w:rsidR="00BB241F" w:rsidRPr="007C633C" w:rsidRDefault="007C633C" w:rsidP="007C633C">
      <w:pPr>
        <w:pStyle w:val="Caption"/>
        <w:jc w:val="center"/>
        <w:rPr>
          <w:i w:val="0"/>
          <w:iCs w:val="0"/>
          <w:color w:val="000000" w:themeColor="text1"/>
        </w:rPr>
      </w:pPr>
      <w:r w:rsidRPr="007C633C">
        <w:rPr>
          <w:i w:val="0"/>
          <w:iCs w:val="0"/>
        </w:rPr>
        <w:t xml:space="preserve">Figure </w:t>
      </w:r>
      <w:r w:rsidRPr="007C633C">
        <w:rPr>
          <w:i w:val="0"/>
          <w:iCs w:val="0"/>
        </w:rPr>
        <w:fldChar w:fldCharType="begin"/>
      </w:r>
      <w:r w:rsidRPr="007C633C">
        <w:rPr>
          <w:i w:val="0"/>
          <w:iCs w:val="0"/>
        </w:rPr>
        <w:instrText xml:space="preserve"> SEQ Figure \* ARABIC </w:instrText>
      </w:r>
      <w:r w:rsidRPr="007C633C">
        <w:rPr>
          <w:i w:val="0"/>
          <w:iCs w:val="0"/>
        </w:rPr>
        <w:fldChar w:fldCharType="separate"/>
      </w:r>
      <w:r w:rsidR="0059699B">
        <w:rPr>
          <w:i w:val="0"/>
          <w:iCs w:val="0"/>
          <w:noProof/>
        </w:rPr>
        <w:t>1</w:t>
      </w:r>
      <w:r w:rsidRPr="007C633C">
        <w:rPr>
          <w:i w:val="0"/>
          <w:iCs w:val="0"/>
        </w:rPr>
        <w:fldChar w:fldCharType="end"/>
      </w:r>
      <w:r w:rsidRPr="007C633C">
        <w:rPr>
          <w:i w:val="0"/>
          <w:iCs w:val="0"/>
        </w:rPr>
        <w:t xml:space="preserve"> MySQL Query to Create a table "Player Details" and Describing the table.</w:t>
      </w:r>
    </w:p>
    <w:p w14:paraId="26760913" w14:textId="77777777" w:rsidR="00BB241F" w:rsidRPr="00061EB1" w:rsidRDefault="00BB241F" w:rsidP="00BB241F">
      <w:pPr>
        <w:tabs>
          <w:tab w:val="left" w:pos="720"/>
        </w:tabs>
        <w:suppressAutoHyphens/>
        <w:spacing w:after="0" w:line="360" w:lineRule="auto"/>
        <w:jc w:val="both"/>
        <w:rPr>
          <w:b/>
          <w:bCs/>
          <w:color w:val="000000" w:themeColor="text1"/>
        </w:rPr>
      </w:pPr>
      <w:r w:rsidRPr="00061EB1">
        <w:rPr>
          <w:b/>
          <w:bCs/>
          <w:color w:val="000000" w:themeColor="text1"/>
        </w:rPr>
        <w:tab/>
        <w:t>2. Match Details</w:t>
      </w:r>
    </w:p>
    <w:p w14:paraId="4A98B61A" w14:textId="77777777" w:rsidR="007C633C" w:rsidRDefault="00BB241F" w:rsidP="007C633C">
      <w:pPr>
        <w:keepNext/>
        <w:tabs>
          <w:tab w:val="left" w:pos="720"/>
        </w:tabs>
        <w:suppressAutoHyphens/>
        <w:spacing w:after="0" w:line="360" w:lineRule="auto"/>
        <w:jc w:val="both"/>
      </w:pPr>
      <w:r>
        <w:rPr>
          <w:noProof/>
          <w:color w:val="000000" w:themeColor="text1"/>
        </w:rPr>
        <w:drawing>
          <wp:inline distT="0" distB="0" distL="0" distR="0" wp14:anchorId="2311BCB2" wp14:editId="7A80CBE8">
            <wp:extent cx="5731510" cy="192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921510"/>
                    </a:xfrm>
                    <a:prstGeom prst="rect">
                      <a:avLst/>
                    </a:prstGeom>
                  </pic:spPr>
                </pic:pic>
              </a:graphicData>
            </a:graphic>
          </wp:inline>
        </w:drawing>
      </w:r>
    </w:p>
    <w:p w14:paraId="1946EF0D" w14:textId="76334901" w:rsidR="00BB241F" w:rsidRPr="007C633C" w:rsidRDefault="007C633C" w:rsidP="007C633C">
      <w:pPr>
        <w:pStyle w:val="Caption"/>
        <w:jc w:val="center"/>
        <w:rPr>
          <w:i w:val="0"/>
          <w:iCs w:val="0"/>
          <w:color w:val="000000" w:themeColor="text1"/>
        </w:rPr>
      </w:pPr>
      <w:r w:rsidRPr="007C633C">
        <w:rPr>
          <w:i w:val="0"/>
          <w:iCs w:val="0"/>
        </w:rPr>
        <w:t xml:space="preserve">Figure </w:t>
      </w:r>
      <w:r w:rsidRPr="007C633C">
        <w:rPr>
          <w:i w:val="0"/>
          <w:iCs w:val="0"/>
        </w:rPr>
        <w:fldChar w:fldCharType="begin"/>
      </w:r>
      <w:r w:rsidRPr="007C633C">
        <w:rPr>
          <w:i w:val="0"/>
          <w:iCs w:val="0"/>
        </w:rPr>
        <w:instrText xml:space="preserve"> SEQ Figure \* ARABIC </w:instrText>
      </w:r>
      <w:r w:rsidRPr="007C633C">
        <w:rPr>
          <w:i w:val="0"/>
          <w:iCs w:val="0"/>
        </w:rPr>
        <w:fldChar w:fldCharType="separate"/>
      </w:r>
      <w:r w:rsidR="0059699B">
        <w:rPr>
          <w:i w:val="0"/>
          <w:iCs w:val="0"/>
          <w:noProof/>
        </w:rPr>
        <w:t>2</w:t>
      </w:r>
      <w:r w:rsidRPr="007C633C">
        <w:rPr>
          <w:i w:val="0"/>
          <w:iCs w:val="0"/>
        </w:rPr>
        <w:fldChar w:fldCharType="end"/>
      </w:r>
      <w:r w:rsidRPr="007C633C">
        <w:rPr>
          <w:i w:val="0"/>
          <w:iCs w:val="0"/>
        </w:rPr>
        <w:t xml:space="preserve"> MySQL Query to Create a table "Match Details" and Describing the table.</w:t>
      </w:r>
    </w:p>
    <w:p w14:paraId="514D94B2" w14:textId="77777777" w:rsidR="00BB241F" w:rsidRPr="00061EB1" w:rsidRDefault="00BB241F" w:rsidP="00BB241F">
      <w:pPr>
        <w:tabs>
          <w:tab w:val="left" w:pos="720"/>
        </w:tabs>
        <w:suppressAutoHyphens/>
        <w:spacing w:after="0" w:line="360" w:lineRule="auto"/>
        <w:jc w:val="both"/>
        <w:rPr>
          <w:color w:val="000000" w:themeColor="text1"/>
        </w:rPr>
      </w:pPr>
    </w:p>
    <w:p w14:paraId="284E5BBD" w14:textId="33FE599E" w:rsidR="00BB241F" w:rsidRPr="00107BCC" w:rsidRDefault="00107BCC" w:rsidP="00107BCC">
      <w:pPr>
        <w:spacing w:after="0" w:line="360" w:lineRule="auto"/>
        <w:ind w:left="567"/>
        <w:jc w:val="both"/>
        <w:rPr>
          <w:b/>
          <w:bCs/>
          <w:color w:val="000000" w:themeColor="text1"/>
        </w:rPr>
      </w:pPr>
      <w:r>
        <w:rPr>
          <w:b/>
          <w:bCs/>
          <w:color w:val="000000" w:themeColor="text1"/>
        </w:rPr>
        <w:t xml:space="preserve">a. </w:t>
      </w:r>
      <w:r w:rsidR="00BB241F" w:rsidRPr="00107BCC">
        <w:rPr>
          <w:b/>
          <w:bCs/>
          <w:color w:val="000000" w:themeColor="text1"/>
        </w:rPr>
        <w:t>Not NULL</w:t>
      </w:r>
    </w:p>
    <w:p w14:paraId="21FEA5E2" w14:textId="77777777" w:rsidR="00107BCC" w:rsidRDefault="00BB241F" w:rsidP="00107BCC">
      <w:pPr>
        <w:keepNext/>
        <w:spacing w:after="0" w:line="360" w:lineRule="auto"/>
        <w:jc w:val="center"/>
      </w:pPr>
      <w:r>
        <w:rPr>
          <w:noProof/>
          <w:color w:val="000000" w:themeColor="text1"/>
        </w:rPr>
        <w:drawing>
          <wp:inline distT="0" distB="0" distL="0" distR="0" wp14:anchorId="3A1B7BEB" wp14:editId="4B6DAAEE">
            <wp:extent cx="5660626" cy="2835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1237" b="15273"/>
                    <a:stretch/>
                  </pic:blipFill>
                  <pic:spPr bwMode="auto">
                    <a:xfrm>
                      <a:off x="0" y="0"/>
                      <a:ext cx="5660626" cy="283534"/>
                    </a:xfrm>
                    <a:prstGeom prst="rect">
                      <a:avLst/>
                    </a:prstGeom>
                    <a:ln>
                      <a:noFill/>
                    </a:ln>
                    <a:extLst>
                      <a:ext uri="{53640926-AAD7-44D8-BBD7-CCE9431645EC}">
                        <a14:shadowObscured xmlns:a14="http://schemas.microsoft.com/office/drawing/2010/main"/>
                      </a:ext>
                    </a:extLst>
                  </pic:spPr>
                </pic:pic>
              </a:graphicData>
            </a:graphic>
          </wp:inline>
        </w:drawing>
      </w:r>
    </w:p>
    <w:p w14:paraId="76D06C02" w14:textId="7D8C6134" w:rsidR="00BB241F" w:rsidRDefault="00107BCC" w:rsidP="00107BCC">
      <w:pPr>
        <w:pStyle w:val="Caption"/>
        <w:jc w:val="center"/>
      </w:pPr>
      <w:r>
        <w:t xml:space="preserve">Figure </w:t>
      </w:r>
      <w:fldSimple w:instr=" SEQ Figure \* ARABIC ">
        <w:r w:rsidR="0059699B">
          <w:rPr>
            <w:noProof/>
          </w:rPr>
          <w:t>3</w:t>
        </w:r>
      </w:fldSimple>
      <w:r>
        <w:t xml:space="preserve"> MySQL Constraint Error for "Not Null"</w:t>
      </w:r>
    </w:p>
    <w:p w14:paraId="460D06E8" w14:textId="77777777" w:rsidR="00107BCC" w:rsidRPr="00107BCC" w:rsidRDefault="00107BCC" w:rsidP="00107BCC"/>
    <w:p w14:paraId="255A8809" w14:textId="65FBF68A" w:rsidR="00BB241F" w:rsidRPr="00107BCC" w:rsidRDefault="00107BCC" w:rsidP="00107BCC">
      <w:pPr>
        <w:spacing w:after="0" w:line="360" w:lineRule="auto"/>
        <w:jc w:val="both"/>
        <w:rPr>
          <w:b/>
          <w:bCs/>
          <w:color w:val="000000" w:themeColor="text1"/>
        </w:rPr>
      </w:pPr>
      <w:r>
        <w:rPr>
          <w:noProof/>
        </w:rPr>
        <mc:AlternateContent>
          <mc:Choice Requires="wps">
            <w:drawing>
              <wp:anchor distT="0" distB="0" distL="114300" distR="114300" simplePos="0" relativeHeight="251649536" behindDoc="0" locked="0" layoutInCell="1" allowOverlap="1" wp14:anchorId="04207CC5" wp14:editId="6CD05679">
                <wp:simplePos x="0" y="0"/>
                <wp:positionH relativeFrom="column">
                  <wp:posOffset>33020</wp:posOffset>
                </wp:positionH>
                <wp:positionV relativeFrom="paragraph">
                  <wp:posOffset>787400</wp:posOffset>
                </wp:positionV>
                <wp:extent cx="573151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63817A" w14:textId="5DA05A0D" w:rsidR="00A81FD9" w:rsidRPr="00107BCC" w:rsidRDefault="00A81FD9" w:rsidP="00107BCC">
                            <w:pPr>
                              <w:pStyle w:val="Caption"/>
                              <w:jc w:val="center"/>
                              <w:rPr>
                                <w:b/>
                                <w:bCs/>
                                <w:i w:val="0"/>
                                <w:iCs w:val="0"/>
                                <w:noProof/>
                                <w:color w:val="000000" w:themeColor="text1"/>
                                <w:sz w:val="22"/>
                                <w:szCs w:val="22"/>
                              </w:rPr>
                            </w:pPr>
                            <w:r>
                              <w:t>F</w:t>
                            </w:r>
                            <w:r w:rsidRPr="00107BCC">
                              <w:rPr>
                                <w:i w:val="0"/>
                                <w:iCs w:val="0"/>
                              </w:rPr>
                              <w:t xml:space="preserve">igure </w:t>
                            </w:r>
                            <w:r w:rsidRPr="00107BCC">
                              <w:rPr>
                                <w:i w:val="0"/>
                                <w:iCs w:val="0"/>
                              </w:rPr>
                              <w:fldChar w:fldCharType="begin"/>
                            </w:r>
                            <w:r w:rsidRPr="00107BCC">
                              <w:rPr>
                                <w:i w:val="0"/>
                                <w:iCs w:val="0"/>
                              </w:rPr>
                              <w:instrText xml:space="preserve"> SEQ Figure \* ARABIC </w:instrText>
                            </w:r>
                            <w:r w:rsidRPr="00107BCC">
                              <w:rPr>
                                <w:i w:val="0"/>
                                <w:iCs w:val="0"/>
                              </w:rPr>
                              <w:fldChar w:fldCharType="separate"/>
                            </w:r>
                            <w:r>
                              <w:rPr>
                                <w:i w:val="0"/>
                                <w:iCs w:val="0"/>
                                <w:noProof/>
                              </w:rPr>
                              <w:t>4</w:t>
                            </w:r>
                            <w:r w:rsidRPr="00107BCC">
                              <w:rPr>
                                <w:i w:val="0"/>
                                <w:iCs w:val="0"/>
                              </w:rPr>
                              <w:fldChar w:fldCharType="end"/>
                            </w:r>
                            <w:r w:rsidRPr="00107BCC">
                              <w:rPr>
                                <w:i w:val="0"/>
                                <w:iCs w:val="0"/>
                              </w:rPr>
                              <w:t xml:space="preserve"> MySQ</w:t>
                            </w:r>
                            <w:r>
                              <w:rPr>
                                <w:i w:val="0"/>
                                <w:iCs w:val="0"/>
                              </w:rPr>
                              <w:t xml:space="preserve">L </w:t>
                            </w:r>
                            <w:r w:rsidRPr="00107BCC">
                              <w:rPr>
                                <w:i w:val="0"/>
                                <w:iCs w:val="0"/>
                              </w:rPr>
                              <w:t>Query for Inserting data into table with default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207CC5" id="_x0000_t202" coordsize="21600,21600" o:spt="202" path="m,l,21600r21600,l21600,xe">
                <v:stroke joinstyle="miter"/>
                <v:path gradientshapeok="t" o:connecttype="rect"/>
              </v:shapetype>
              <v:shape id="Text Box 10" o:spid="_x0000_s1026" type="#_x0000_t202" style="position:absolute;left:0;text-align:left;margin-left:2.6pt;margin-top:62pt;width:451.3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" stroked="f">
                <v:textbox style="mso-fit-shape-to-text:t" inset="0,0,0,0">
                  <w:txbxContent>
                    <w:p w14:paraId="6863817A" w14:textId="5DA05A0D" w:rsidR="00A81FD9" w:rsidRPr="00107BCC" w:rsidRDefault="00A81FD9" w:rsidP="00107BCC">
                      <w:pPr>
                        <w:pStyle w:val="Caption"/>
                        <w:jc w:val="center"/>
                        <w:rPr>
                          <w:b/>
                          <w:bCs/>
                          <w:i w:val="0"/>
                          <w:iCs w:val="0"/>
                          <w:noProof/>
                          <w:color w:val="000000" w:themeColor="text1"/>
                          <w:sz w:val="22"/>
                          <w:szCs w:val="22"/>
                        </w:rPr>
                      </w:pPr>
                      <w:r>
                        <w:t>F</w:t>
                      </w:r>
                      <w:r w:rsidRPr="00107BCC">
                        <w:rPr>
                          <w:i w:val="0"/>
                          <w:iCs w:val="0"/>
                        </w:rPr>
                        <w:t xml:space="preserve">igure </w:t>
                      </w:r>
                      <w:r w:rsidRPr="00107BCC">
                        <w:rPr>
                          <w:i w:val="0"/>
                          <w:iCs w:val="0"/>
                        </w:rPr>
                        <w:fldChar w:fldCharType="begin"/>
                      </w:r>
                      <w:r w:rsidRPr="00107BCC">
                        <w:rPr>
                          <w:i w:val="0"/>
                          <w:iCs w:val="0"/>
                        </w:rPr>
                        <w:instrText xml:space="preserve"> SEQ Figure \* ARABIC </w:instrText>
                      </w:r>
                      <w:r w:rsidRPr="00107BCC">
                        <w:rPr>
                          <w:i w:val="0"/>
                          <w:iCs w:val="0"/>
                        </w:rPr>
                        <w:fldChar w:fldCharType="separate"/>
                      </w:r>
                      <w:r>
                        <w:rPr>
                          <w:i w:val="0"/>
                          <w:iCs w:val="0"/>
                          <w:noProof/>
                        </w:rPr>
                        <w:t>4</w:t>
                      </w:r>
                      <w:r w:rsidRPr="00107BCC">
                        <w:rPr>
                          <w:i w:val="0"/>
                          <w:iCs w:val="0"/>
                        </w:rPr>
                        <w:fldChar w:fldCharType="end"/>
                      </w:r>
                      <w:r w:rsidRPr="00107BCC">
                        <w:rPr>
                          <w:i w:val="0"/>
                          <w:iCs w:val="0"/>
                        </w:rPr>
                        <w:t xml:space="preserve"> MySQ</w:t>
                      </w:r>
                      <w:r>
                        <w:rPr>
                          <w:i w:val="0"/>
                          <w:iCs w:val="0"/>
                        </w:rPr>
                        <w:t xml:space="preserve">L </w:t>
                      </w:r>
                      <w:r w:rsidRPr="00107BCC">
                        <w:rPr>
                          <w:i w:val="0"/>
                          <w:iCs w:val="0"/>
                        </w:rPr>
                        <w:t>Query for Inserting data into table with default column</w:t>
                      </w:r>
                    </w:p>
                  </w:txbxContent>
                </v:textbox>
                <w10:wrap type="square"/>
              </v:shape>
            </w:pict>
          </mc:Fallback>
        </mc:AlternateContent>
      </w:r>
      <w:r w:rsidR="007C633C">
        <w:rPr>
          <w:noProof/>
        </w:rPr>
        <w:drawing>
          <wp:anchor distT="0" distB="0" distL="114300" distR="114300" simplePos="0" relativeHeight="251647488" behindDoc="0" locked="0" layoutInCell="1" allowOverlap="1" wp14:anchorId="49434E04" wp14:editId="402B019C">
            <wp:simplePos x="0" y="0"/>
            <wp:positionH relativeFrom="column">
              <wp:posOffset>33067</wp:posOffset>
            </wp:positionH>
            <wp:positionV relativeFrom="paragraph">
              <wp:posOffset>306239</wp:posOffset>
            </wp:positionV>
            <wp:extent cx="5731510" cy="4241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424180"/>
                    </a:xfrm>
                    <a:prstGeom prst="rect">
                      <a:avLst/>
                    </a:prstGeom>
                  </pic:spPr>
                </pic:pic>
              </a:graphicData>
            </a:graphic>
            <wp14:sizeRelH relativeFrom="page">
              <wp14:pctWidth>0</wp14:pctWidth>
            </wp14:sizeRelH>
            <wp14:sizeRelV relativeFrom="page">
              <wp14:pctHeight>0</wp14:pctHeight>
            </wp14:sizeRelV>
          </wp:anchor>
        </w:drawing>
      </w:r>
      <w:r>
        <w:rPr>
          <w:b/>
          <w:bCs/>
          <w:color w:val="000000" w:themeColor="text1"/>
        </w:rPr>
        <w:t xml:space="preserve">           </w:t>
      </w:r>
      <w:r w:rsidRPr="00107BCC">
        <w:rPr>
          <w:b/>
          <w:bCs/>
          <w:color w:val="000000" w:themeColor="text1"/>
        </w:rPr>
        <w:t xml:space="preserve">b. </w:t>
      </w:r>
      <w:r w:rsidR="00BB241F" w:rsidRPr="00107BCC">
        <w:rPr>
          <w:b/>
          <w:bCs/>
          <w:color w:val="000000" w:themeColor="text1"/>
        </w:rPr>
        <w:t xml:space="preserve">Default </w:t>
      </w:r>
    </w:p>
    <w:p w14:paraId="480795A6" w14:textId="77777777" w:rsidR="002E0185" w:rsidRDefault="00BB241F" w:rsidP="002E0185">
      <w:pPr>
        <w:keepNext/>
        <w:spacing w:after="0" w:line="360" w:lineRule="auto"/>
        <w:jc w:val="both"/>
      </w:pPr>
      <w:r>
        <w:rPr>
          <w:b/>
          <w:bCs/>
          <w:noProof/>
          <w:color w:val="000000" w:themeColor="text1"/>
        </w:rPr>
        <w:drawing>
          <wp:inline distT="0" distB="0" distL="0" distR="0" wp14:anchorId="59553311" wp14:editId="349507FD">
            <wp:extent cx="5613400" cy="207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613400" cy="2070100"/>
                    </a:xfrm>
                    <a:prstGeom prst="rect">
                      <a:avLst/>
                    </a:prstGeom>
                  </pic:spPr>
                </pic:pic>
              </a:graphicData>
            </a:graphic>
          </wp:inline>
        </w:drawing>
      </w:r>
    </w:p>
    <w:p w14:paraId="1D2186A8" w14:textId="6CDCF315" w:rsidR="00BB241F" w:rsidRDefault="002E0185" w:rsidP="002E0185">
      <w:pPr>
        <w:pStyle w:val="Caption"/>
        <w:jc w:val="center"/>
        <w:rPr>
          <w:i w:val="0"/>
          <w:iCs w:val="0"/>
        </w:rPr>
      </w:pPr>
      <w:r w:rsidRPr="002E0185">
        <w:rPr>
          <w:i w:val="0"/>
          <w:iCs w:val="0"/>
        </w:rPr>
        <w:t xml:space="preserve">Figure </w:t>
      </w:r>
      <w:r w:rsidRPr="002E0185">
        <w:rPr>
          <w:i w:val="0"/>
          <w:iCs w:val="0"/>
        </w:rPr>
        <w:fldChar w:fldCharType="begin"/>
      </w:r>
      <w:r w:rsidRPr="002E0185">
        <w:rPr>
          <w:i w:val="0"/>
          <w:iCs w:val="0"/>
        </w:rPr>
        <w:instrText xml:space="preserve"> SEQ Figure \* ARABIC </w:instrText>
      </w:r>
      <w:r w:rsidRPr="002E0185">
        <w:rPr>
          <w:i w:val="0"/>
          <w:iCs w:val="0"/>
        </w:rPr>
        <w:fldChar w:fldCharType="separate"/>
      </w:r>
      <w:r w:rsidR="0059699B">
        <w:rPr>
          <w:i w:val="0"/>
          <w:iCs w:val="0"/>
          <w:noProof/>
        </w:rPr>
        <w:t>5</w:t>
      </w:r>
      <w:r w:rsidRPr="002E0185">
        <w:rPr>
          <w:i w:val="0"/>
          <w:iCs w:val="0"/>
        </w:rPr>
        <w:fldChar w:fldCharType="end"/>
      </w:r>
      <w:r w:rsidRPr="002E0185">
        <w:rPr>
          <w:i w:val="0"/>
          <w:iCs w:val="0"/>
        </w:rPr>
        <w:t xml:space="preserve"> MySQL Query to print the table "Players details" and showing an default value from the query </w:t>
      </w:r>
      <w:r>
        <w:rPr>
          <w:i w:val="0"/>
          <w:iCs w:val="0"/>
        </w:rPr>
        <w:t xml:space="preserve">figure </w:t>
      </w:r>
      <w:r w:rsidRPr="002E0185">
        <w:rPr>
          <w:i w:val="0"/>
          <w:iCs w:val="0"/>
        </w:rPr>
        <w:t>4</w:t>
      </w:r>
    </w:p>
    <w:p w14:paraId="12747915" w14:textId="77777777" w:rsidR="002E0185" w:rsidRPr="002E0185" w:rsidRDefault="002E0185" w:rsidP="002E0185"/>
    <w:p w14:paraId="2A379627" w14:textId="54D163B8" w:rsidR="00BB241F" w:rsidRPr="00107BCC" w:rsidRDefault="00107BCC" w:rsidP="00107BCC">
      <w:pPr>
        <w:spacing w:after="0" w:line="360" w:lineRule="auto"/>
        <w:jc w:val="both"/>
        <w:rPr>
          <w:b/>
          <w:bCs/>
        </w:rPr>
      </w:pPr>
      <w:r>
        <w:rPr>
          <w:b/>
          <w:bCs/>
        </w:rPr>
        <w:t xml:space="preserve">     c</w:t>
      </w:r>
      <w:r w:rsidRPr="00107BCC">
        <w:rPr>
          <w:b/>
          <w:bCs/>
        </w:rPr>
        <w:t xml:space="preserve">. </w:t>
      </w:r>
      <w:r w:rsidR="00BB241F" w:rsidRPr="00107BCC">
        <w:rPr>
          <w:b/>
          <w:bCs/>
        </w:rPr>
        <w:t>Unique</w:t>
      </w:r>
    </w:p>
    <w:p w14:paraId="2BC866EA" w14:textId="77777777" w:rsidR="002E0185" w:rsidRDefault="00BB241F" w:rsidP="002E0185">
      <w:pPr>
        <w:keepNext/>
        <w:spacing w:after="0" w:line="360" w:lineRule="auto"/>
        <w:jc w:val="both"/>
      </w:pPr>
      <w:r>
        <w:rPr>
          <w:b/>
          <w:bCs/>
          <w:noProof/>
        </w:rPr>
        <w:drawing>
          <wp:inline distT="0" distB="0" distL="0" distR="0" wp14:anchorId="54605591" wp14:editId="0EBF81A8">
            <wp:extent cx="5731510" cy="354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b="16321"/>
                    <a:stretch/>
                  </pic:blipFill>
                  <pic:spPr bwMode="auto">
                    <a:xfrm>
                      <a:off x="0" y="0"/>
                      <a:ext cx="5731510" cy="354418"/>
                    </a:xfrm>
                    <a:prstGeom prst="rect">
                      <a:avLst/>
                    </a:prstGeom>
                    <a:ln>
                      <a:noFill/>
                    </a:ln>
                    <a:extLst>
                      <a:ext uri="{53640926-AAD7-44D8-BBD7-CCE9431645EC}">
                        <a14:shadowObscured xmlns:a14="http://schemas.microsoft.com/office/drawing/2010/main"/>
                      </a:ext>
                    </a:extLst>
                  </pic:spPr>
                </pic:pic>
              </a:graphicData>
            </a:graphic>
          </wp:inline>
        </w:drawing>
      </w:r>
    </w:p>
    <w:p w14:paraId="0A91A1D7" w14:textId="1137DB47" w:rsidR="002E0185" w:rsidRPr="005D1F98" w:rsidRDefault="002E0185" w:rsidP="005D1F98">
      <w:pPr>
        <w:pStyle w:val="Caption"/>
        <w:jc w:val="center"/>
        <w:rPr>
          <w:i w:val="0"/>
          <w:iCs w:val="0"/>
        </w:rPr>
      </w:pPr>
      <w:r w:rsidRPr="002E0185">
        <w:rPr>
          <w:i w:val="0"/>
          <w:iCs w:val="0"/>
        </w:rPr>
        <w:t xml:space="preserve">Figure </w:t>
      </w:r>
      <w:r w:rsidRPr="002E0185">
        <w:rPr>
          <w:i w:val="0"/>
          <w:iCs w:val="0"/>
        </w:rPr>
        <w:fldChar w:fldCharType="begin"/>
      </w:r>
      <w:r w:rsidRPr="002E0185">
        <w:rPr>
          <w:i w:val="0"/>
          <w:iCs w:val="0"/>
        </w:rPr>
        <w:instrText xml:space="preserve"> SEQ Figure \* ARABIC </w:instrText>
      </w:r>
      <w:r w:rsidRPr="002E0185">
        <w:rPr>
          <w:i w:val="0"/>
          <w:iCs w:val="0"/>
        </w:rPr>
        <w:fldChar w:fldCharType="separate"/>
      </w:r>
      <w:r w:rsidR="0059699B">
        <w:rPr>
          <w:i w:val="0"/>
          <w:iCs w:val="0"/>
          <w:noProof/>
        </w:rPr>
        <w:t>6</w:t>
      </w:r>
      <w:r w:rsidRPr="002E0185">
        <w:rPr>
          <w:i w:val="0"/>
          <w:iCs w:val="0"/>
        </w:rPr>
        <w:fldChar w:fldCharType="end"/>
      </w:r>
      <w:r w:rsidRPr="002E0185">
        <w:rPr>
          <w:i w:val="0"/>
          <w:iCs w:val="0"/>
        </w:rPr>
        <w:t xml:space="preserve"> MySQL Constraint Error for "Unique"</w:t>
      </w:r>
    </w:p>
    <w:p w14:paraId="4E710DC8" w14:textId="622A9562" w:rsidR="002E0185" w:rsidRDefault="00107BCC" w:rsidP="00BB241F">
      <w:pPr>
        <w:spacing w:after="0" w:line="360" w:lineRule="auto"/>
        <w:jc w:val="both"/>
        <w:rPr>
          <w:b/>
          <w:bCs/>
          <w:color w:val="000000" w:themeColor="text1"/>
        </w:rPr>
      </w:pPr>
      <w:r>
        <w:rPr>
          <w:b/>
          <w:bCs/>
          <w:color w:val="000000" w:themeColor="text1"/>
        </w:rPr>
        <w:t xml:space="preserve">    d. </w:t>
      </w:r>
      <w:r w:rsidR="00BB241F" w:rsidRPr="00107BCC">
        <w:rPr>
          <w:b/>
          <w:bCs/>
          <w:color w:val="000000" w:themeColor="text1"/>
        </w:rPr>
        <w:t>Primary key</w:t>
      </w:r>
    </w:p>
    <w:p w14:paraId="50A63C38" w14:textId="77777777" w:rsidR="00CB0BD6" w:rsidRDefault="00BB241F" w:rsidP="00CB0BD6">
      <w:pPr>
        <w:keepNext/>
        <w:spacing w:after="0" w:line="360" w:lineRule="auto"/>
        <w:jc w:val="both"/>
      </w:pPr>
      <w:r>
        <w:rPr>
          <w:b/>
          <w:bCs/>
          <w:noProof/>
          <w:color w:val="000000" w:themeColor="text1"/>
        </w:rPr>
        <w:drawing>
          <wp:inline distT="0" distB="0" distL="0" distR="0" wp14:anchorId="63DDC5AC" wp14:editId="4DF547CD">
            <wp:extent cx="5564372" cy="662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t="8790" r="2916"/>
                    <a:stretch/>
                  </pic:blipFill>
                  <pic:spPr bwMode="auto">
                    <a:xfrm>
                      <a:off x="0" y="0"/>
                      <a:ext cx="5564372" cy="662009"/>
                    </a:xfrm>
                    <a:prstGeom prst="rect">
                      <a:avLst/>
                    </a:prstGeom>
                    <a:ln>
                      <a:noFill/>
                    </a:ln>
                    <a:extLst>
                      <a:ext uri="{53640926-AAD7-44D8-BBD7-CCE9431645EC}">
                        <a14:shadowObscured xmlns:a14="http://schemas.microsoft.com/office/drawing/2010/main"/>
                      </a:ext>
                    </a:extLst>
                  </pic:spPr>
                </pic:pic>
              </a:graphicData>
            </a:graphic>
          </wp:inline>
        </w:drawing>
      </w:r>
    </w:p>
    <w:p w14:paraId="008D249D" w14:textId="5AE71B80" w:rsidR="002E0185" w:rsidRPr="004A423C" w:rsidRDefault="00CB0BD6" w:rsidP="004A423C">
      <w:pPr>
        <w:pStyle w:val="Caption"/>
        <w:jc w:val="center"/>
        <w:rPr>
          <w:b/>
          <w:bCs/>
          <w:i w:val="0"/>
          <w:iCs w:val="0"/>
          <w:color w:val="000000" w:themeColor="text1"/>
        </w:rPr>
      </w:pPr>
      <w:r w:rsidRPr="00CB0BD6">
        <w:rPr>
          <w:i w:val="0"/>
          <w:iCs w:val="0"/>
        </w:rPr>
        <w:t xml:space="preserve">Figure </w:t>
      </w:r>
      <w:r w:rsidRPr="00CB0BD6">
        <w:rPr>
          <w:i w:val="0"/>
          <w:iCs w:val="0"/>
        </w:rPr>
        <w:fldChar w:fldCharType="begin"/>
      </w:r>
      <w:r w:rsidRPr="00CB0BD6">
        <w:rPr>
          <w:i w:val="0"/>
          <w:iCs w:val="0"/>
        </w:rPr>
        <w:instrText xml:space="preserve"> SEQ Figure \* ARABIC </w:instrText>
      </w:r>
      <w:r w:rsidRPr="00CB0BD6">
        <w:rPr>
          <w:i w:val="0"/>
          <w:iCs w:val="0"/>
        </w:rPr>
        <w:fldChar w:fldCharType="separate"/>
      </w:r>
      <w:r w:rsidR="0059699B">
        <w:rPr>
          <w:i w:val="0"/>
          <w:iCs w:val="0"/>
          <w:noProof/>
        </w:rPr>
        <w:t>7</w:t>
      </w:r>
      <w:r w:rsidRPr="00CB0BD6">
        <w:rPr>
          <w:i w:val="0"/>
          <w:iCs w:val="0"/>
        </w:rPr>
        <w:fldChar w:fldCharType="end"/>
      </w:r>
      <w:r w:rsidRPr="00CB0BD6">
        <w:rPr>
          <w:i w:val="0"/>
          <w:iCs w:val="0"/>
        </w:rPr>
        <w:t xml:space="preserve"> MySQL Table </w:t>
      </w:r>
      <w:r w:rsidR="005B1F6C">
        <w:rPr>
          <w:i w:val="0"/>
          <w:iCs w:val="0"/>
        </w:rPr>
        <w:t>displaying</w:t>
      </w:r>
      <w:r w:rsidRPr="00CB0BD6">
        <w:rPr>
          <w:i w:val="0"/>
          <w:iCs w:val="0"/>
        </w:rPr>
        <w:t xml:space="preserve"> "PCode" as a primary Key.</w:t>
      </w:r>
    </w:p>
    <w:p w14:paraId="5EFE4C1E" w14:textId="103EE277" w:rsidR="00BB241F" w:rsidRPr="00504E08" w:rsidRDefault="004A423C" w:rsidP="00504E08">
      <w:pPr>
        <w:spacing w:after="0" w:line="360" w:lineRule="auto"/>
        <w:jc w:val="both"/>
        <w:rPr>
          <w:b/>
          <w:bCs/>
          <w:color w:val="000000" w:themeColor="text1"/>
        </w:rPr>
      </w:pPr>
      <w:r>
        <w:rPr>
          <w:noProof/>
        </w:rPr>
        <mc:AlternateContent>
          <mc:Choice Requires="wps">
            <w:drawing>
              <wp:anchor distT="0" distB="0" distL="114300" distR="114300" simplePos="0" relativeHeight="251653632" behindDoc="0" locked="0" layoutInCell="1" allowOverlap="1" wp14:anchorId="0F7E8185" wp14:editId="643584EF">
                <wp:simplePos x="0" y="0"/>
                <wp:positionH relativeFrom="column">
                  <wp:posOffset>0</wp:posOffset>
                </wp:positionH>
                <wp:positionV relativeFrom="paragraph">
                  <wp:posOffset>843280</wp:posOffset>
                </wp:positionV>
                <wp:extent cx="573151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5CA40AF" w14:textId="0FD31C11" w:rsidR="00A81FD9" w:rsidRPr="004A423C" w:rsidRDefault="00A81FD9" w:rsidP="004A423C">
                            <w:pPr>
                              <w:pStyle w:val="Caption"/>
                              <w:jc w:val="center"/>
                              <w:rPr>
                                <w:b/>
                                <w:bCs/>
                                <w:i w:val="0"/>
                                <w:iCs w:val="0"/>
                                <w:noProof/>
                                <w:color w:val="000000" w:themeColor="text1"/>
                                <w:sz w:val="22"/>
                                <w:szCs w:val="22"/>
                              </w:rPr>
                            </w:pPr>
                            <w:r w:rsidRPr="004A423C">
                              <w:rPr>
                                <w:i w:val="0"/>
                                <w:iCs w:val="0"/>
                              </w:rPr>
                              <w:t xml:space="preserve">Figure </w:t>
                            </w:r>
                            <w:r w:rsidRPr="004A423C">
                              <w:rPr>
                                <w:i w:val="0"/>
                                <w:iCs w:val="0"/>
                              </w:rPr>
                              <w:fldChar w:fldCharType="begin"/>
                            </w:r>
                            <w:r w:rsidRPr="004A423C">
                              <w:rPr>
                                <w:i w:val="0"/>
                                <w:iCs w:val="0"/>
                              </w:rPr>
                              <w:instrText xml:space="preserve"> SEQ Figure \* ARABIC </w:instrText>
                            </w:r>
                            <w:r w:rsidRPr="004A423C">
                              <w:rPr>
                                <w:i w:val="0"/>
                                <w:iCs w:val="0"/>
                              </w:rPr>
                              <w:fldChar w:fldCharType="separate"/>
                            </w:r>
                            <w:r>
                              <w:rPr>
                                <w:i w:val="0"/>
                                <w:iCs w:val="0"/>
                                <w:noProof/>
                              </w:rPr>
                              <w:t>8</w:t>
                            </w:r>
                            <w:r w:rsidRPr="004A423C">
                              <w:rPr>
                                <w:i w:val="0"/>
                                <w:iCs w:val="0"/>
                              </w:rPr>
                              <w:fldChar w:fldCharType="end"/>
                            </w:r>
                            <w:r w:rsidRPr="004A423C">
                              <w:rPr>
                                <w:i w:val="0"/>
                                <w:iCs w:val="0"/>
                              </w:rPr>
                              <w:t xml:space="preserve"> MySQL Constraint Error for "Foreign Key"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7E8185" id="Text Box 11" o:spid="_x0000_s1027" type="#_x0000_t202" style="position:absolute;left:0;text-align:left;margin-left:0;margin-top:66.4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" stroked="f">
                <v:textbox style="mso-fit-shape-to-text:t" inset="0,0,0,0">
                  <w:txbxContent>
                    <w:p w14:paraId="35CA40AF" w14:textId="0FD31C11" w:rsidR="00A81FD9" w:rsidRPr="004A423C" w:rsidRDefault="00A81FD9" w:rsidP="004A423C">
                      <w:pPr>
                        <w:pStyle w:val="Caption"/>
                        <w:jc w:val="center"/>
                        <w:rPr>
                          <w:b/>
                          <w:bCs/>
                          <w:i w:val="0"/>
                          <w:iCs w:val="0"/>
                          <w:noProof/>
                          <w:color w:val="000000" w:themeColor="text1"/>
                          <w:sz w:val="22"/>
                          <w:szCs w:val="22"/>
                        </w:rPr>
                      </w:pPr>
                      <w:r w:rsidRPr="004A423C">
                        <w:rPr>
                          <w:i w:val="0"/>
                          <w:iCs w:val="0"/>
                        </w:rPr>
                        <w:t xml:space="preserve">Figure </w:t>
                      </w:r>
                      <w:r w:rsidRPr="004A423C">
                        <w:rPr>
                          <w:i w:val="0"/>
                          <w:iCs w:val="0"/>
                        </w:rPr>
                        <w:fldChar w:fldCharType="begin"/>
                      </w:r>
                      <w:r w:rsidRPr="004A423C">
                        <w:rPr>
                          <w:i w:val="0"/>
                          <w:iCs w:val="0"/>
                        </w:rPr>
                        <w:instrText xml:space="preserve"> SEQ Figure \* ARABIC </w:instrText>
                      </w:r>
                      <w:r w:rsidRPr="004A423C">
                        <w:rPr>
                          <w:i w:val="0"/>
                          <w:iCs w:val="0"/>
                        </w:rPr>
                        <w:fldChar w:fldCharType="separate"/>
                      </w:r>
                      <w:r>
                        <w:rPr>
                          <w:i w:val="0"/>
                          <w:iCs w:val="0"/>
                          <w:noProof/>
                        </w:rPr>
                        <w:t>8</w:t>
                      </w:r>
                      <w:r w:rsidRPr="004A423C">
                        <w:rPr>
                          <w:i w:val="0"/>
                          <w:iCs w:val="0"/>
                        </w:rPr>
                        <w:fldChar w:fldCharType="end"/>
                      </w:r>
                      <w:r w:rsidRPr="004A423C">
                        <w:rPr>
                          <w:i w:val="0"/>
                          <w:iCs w:val="0"/>
                        </w:rPr>
                        <w:t xml:space="preserve"> MySQL Constraint Error for "Foreign Key"</w:t>
                      </w:r>
                    </w:p>
                  </w:txbxContent>
                </v:textbox>
                <w10:wrap type="square"/>
              </v:shape>
            </w:pict>
          </mc:Fallback>
        </mc:AlternateContent>
      </w:r>
      <w:r w:rsidR="002E0185">
        <w:rPr>
          <w:b/>
          <w:bCs/>
          <w:noProof/>
          <w:color w:val="000000" w:themeColor="text1"/>
        </w:rPr>
        <w:drawing>
          <wp:anchor distT="0" distB="0" distL="114300" distR="114300" simplePos="0" relativeHeight="251652608" behindDoc="0" locked="0" layoutInCell="1" allowOverlap="1" wp14:anchorId="55D06807" wp14:editId="79874B87">
            <wp:simplePos x="0" y="0"/>
            <wp:positionH relativeFrom="column">
              <wp:posOffset>-201</wp:posOffset>
            </wp:positionH>
            <wp:positionV relativeFrom="paragraph">
              <wp:posOffset>337386</wp:posOffset>
            </wp:positionV>
            <wp:extent cx="5731510" cy="4489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31510" cy="448945"/>
                    </a:xfrm>
                    <a:prstGeom prst="rect">
                      <a:avLst/>
                    </a:prstGeom>
                  </pic:spPr>
                </pic:pic>
              </a:graphicData>
            </a:graphic>
            <wp14:sizeRelH relativeFrom="page">
              <wp14:pctWidth>0</wp14:pctWidth>
            </wp14:sizeRelH>
            <wp14:sizeRelV relativeFrom="page">
              <wp14:pctHeight>0</wp14:pctHeight>
            </wp14:sizeRelV>
          </wp:anchor>
        </w:drawing>
      </w:r>
      <w:r w:rsidR="00107BCC">
        <w:rPr>
          <w:b/>
          <w:bCs/>
          <w:color w:val="000000" w:themeColor="text1"/>
        </w:rPr>
        <w:t xml:space="preserve">    e. </w:t>
      </w:r>
      <w:r w:rsidR="00BB241F" w:rsidRPr="00107BCC">
        <w:rPr>
          <w:b/>
          <w:bCs/>
          <w:color w:val="000000" w:themeColor="text1"/>
        </w:rPr>
        <w:t>Foreign k</w:t>
      </w:r>
      <w:r w:rsidR="00504E08">
        <w:rPr>
          <w:b/>
          <w:bCs/>
          <w:color w:val="000000" w:themeColor="text1"/>
        </w:rPr>
        <w:t>ey</w:t>
      </w:r>
    </w:p>
    <w:p w14:paraId="691CFFC2" w14:textId="77777777" w:rsidR="005D1F98" w:rsidRDefault="005D1F98" w:rsidP="00504E08">
      <w:pPr>
        <w:pStyle w:val="ListParagraph"/>
        <w:tabs>
          <w:tab w:val="left" w:pos="720"/>
        </w:tabs>
        <w:suppressAutoHyphens/>
        <w:spacing w:after="0" w:line="360" w:lineRule="auto"/>
        <w:ind w:left="360"/>
        <w:contextualSpacing w:val="0"/>
        <w:jc w:val="both"/>
        <w:rPr>
          <w:rFonts w:cs="Times New Roman"/>
          <w:b/>
          <w:bCs/>
        </w:rPr>
      </w:pPr>
    </w:p>
    <w:p w14:paraId="5CBAF3C3" w14:textId="3611F5FB" w:rsidR="00BB241F" w:rsidRDefault="00504E08" w:rsidP="00504E08">
      <w:pPr>
        <w:pStyle w:val="ListParagraph"/>
        <w:tabs>
          <w:tab w:val="left" w:pos="720"/>
        </w:tabs>
        <w:suppressAutoHyphens/>
        <w:spacing w:after="0" w:line="360" w:lineRule="auto"/>
        <w:ind w:left="360"/>
        <w:contextualSpacing w:val="0"/>
        <w:jc w:val="both"/>
        <w:rPr>
          <w:rFonts w:cs="Times New Roman"/>
          <w:b/>
          <w:bCs/>
        </w:rPr>
      </w:pPr>
      <w:r w:rsidRPr="004616BB">
        <w:rPr>
          <w:rFonts w:cs="Times New Roman"/>
          <w:b/>
          <w:bCs/>
        </w:rPr>
        <w:lastRenderedPageBreak/>
        <w:t xml:space="preserve">b. </w:t>
      </w:r>
      <w:r w:rsidR="00BB241F" w:rsidRPr="004616BB">
        <w:rPr>
          <w:rFonts w:cs="Times New Roman"/>
          <w:b/>
          <w:bCs/>
        </w:rPr>
        <w:t>Execute the following built-in functions in SQL using NetBeans IDE</w:t>
      </w:r>
      <w:r w:rsidR="009514BA" w:rsidRPr="004616BB">
        <w:rPr>
          <w:rFonts w:cs="Times New Roman"/>
          <w:b/>
          <w:bCs/>
        </w:rPr>
        <w:t xml:space="preserve"> but I used VS Code.</w:t>
      </w:r>
    </w:p>
    <w:p w14:paraId="6A166D75" w14:textId="0FCEEFEB" w:rsidR="00F04794" w:rsidRDefault="00F04794" w:rsidP="00504E08">
      <w:pPr>
        <w:pStyle w:val="ListParagraph"/>
        <w:tabs>
          <w:tab w:val="left" w:pos="720"/>
        </w:tabs>
        <w:suppressAutoHyphens/>
        <w:spacing w:after="0" w:line="360" w:lineRule="auto"/>
        <w:ind w:left="360"/>
        <w:contextualSpacing w:val="0"/>
        <w:jc w:val="both"/>
        <w:rPr>
          <w:rFonts w:cs="Times New Roman"/>
          <w:b/>
          <w:bCs/>
        </w:rPr>
      </w:pPr>
      <w:r>
        <w:rPr>
          <w:rFonts w:cs="Times New Roman"/>
          <w:b/>
          <w:bCs/>
        </w:rPr>
        <w:t>Making a connection on VS Code</w:t>
      </w:r>
    </w:p>
    <w:p w14:paraId="74DE42C4" w14:textId="77777777" w:rsidR="00F04794" w:rsidRDefault="00F04794" w:rsidP="00F04794">
      <w:pPr>
        <w:pStyle w:val="ListParagraph"/>
        <w:keepNext/>
        <w:tabs>
          <w:tab w:val="left" w:pos="720"/>
        </w:tabs>
        <w:suppressAutoHyphens/>
        <w:spacing w:after="0" w:line="360" w:lineRule="auto"/>
        <w:ind w:left="360"/>
        <w:contextualSpacing w:val="0"/>
        <w:jc w:val="center"/>
      </w:pPr>
      <w:r>
        <w:rPr>
          <w:rFonts w:cs="Times New Roman"/>
          <w:b/>
          <w:bCs/>
          <w:noProof/>
        </w:rPr>
        <w:drawing>
          <wp:inline distT="0" distB="0" distL="0" distR="0" wp14:anchorId="61321E12" wp14:editId="34B5DAC5">
            <wp:extent cx="3169084" cy="2423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1518" t="2901" r="2507" b="3546"/>
                    <a:stretch/>
                  </pic:blipFill>
                  <pic:spPr bwMode="auto">
                    <a:xfrm>
                      <a:off x="0" y="0"/>
                      <a:ext cx="3169084" cy="2423786"/>
                    </a:xfrm>
                    <a:prstGeom prst="rect">
                      <a:avLst/>
                    </a:prstGeom>
                    <a:ln>
                      <a:noFill/>
                    </a:ln>
                    <a:extLst>
                      <a:ext uri="{53640926-AAD7-44D8-BBD7-CCE9431645EC}">
                        <a14:shadowObscured xmlns:a14="http://schemas.microsoft.com/office/drawing/2010/main"/>
                      </a:ext>
                    </a:extLst>
                  </pic:spPr>
                </pic:pic>
              </a:graphicData>
            </a:graphic>
          </wp:inline>
        </w:drawing>
      </w:r>
    </w:p>
    <w:p w14:paraId="25C6E501" w14:textId="2A14E154" w:rsidR="00F04794" w:rsidRPr="00F04794" w:rsidRDefault="00F04794" w:rsidP="00F04794">
      <w:pPr>
        <w:pStyle w:val="Caption"/>
        <w:jc w:val="center"/>
        <w:rPr>
          <w:rFonts w:cs="Times New Roman"/>
          <w:b/>
          <w:bCs/>
          <w:i w:val="0"/>
          <w:iCs w:val="0"/>
        </w:rPr>
      </w:pPr>
      <w:r w:rsidRPr="00F04794">
        <w:rPr>
          <w:i w:val="0"/>
          <w:iCs w:val="0"/>
        </w:rPr>
        <w:t xml:space="preserve">Figure </w:t>
      </w:r>
      <w:r w:rsidRPr="00F04794">
        <w:rPr>
          <w:i w:val="0"/>
          <w:iCs w:val="0"/>
        </w:rPr>
        <w:fldChar w:fldCharType="begin"/>
      </w:r>
      <w:r w:rsidRPr="00F04794">
        <w:rPr>
          <w:i w:val="0"/>
          <w:iCs w:val="0"/>
        </w:rPr>
        <w:instrText xml:space="preserve"> SEQ Figure \* ARABIC </w:instrText>
      </w:r>
      <w:r w:rsidRPr="00F04794">
        <w:rPr>
          <w:i w:val="0"/>
          <w:iCs w:val="0"/>
        </w:rPr>
        <w:fldChar w:fldCharType="separate"/>
      </w:r>
      <w:r w:rsidR="0059699B">
        <w:rPr>
          <w:i w:val="0"/>
          <w:iCs w:val="0"/>
          <w:noProof/>
        </w:rPr>
        <w:t>9</w:t>
      </w:r>
      <w:r w:rsidRPr="00F04794">
        <w:rPr>
          <w:i w:val="0"/>
          <w:iCs w:val="0"/>
        </w:rPr>
        <w:fldChar w:fldCharType="end"/>
      </w:r>
      <w:r w:rsidRPr="00F04794">
        <w:rPr>
          <w:i w:val="0"/>
          <w:iCs w:val="0"/>
        </w:rPr>
        <w:t xml:space="preserve"> Making a MySQL Server Connection on VS Code Editor and connecting to database “lab_4”</w:t>
      </w:r>
    </w:p>
    <w:p w14:paraId="7ADBF164" w14:textId="195D9DB8" w:rsidR="00647363" w:rsidRPr="00F04794" w:rsidRDefault="00BB241F" w:rsidP="00DB70E5">
      <w:pPr>
        <w:pStyle w:val="ListParagraph"/>
        <w:numPr>
          <w:ilvl w:val="0"/>
          <w:numId w:val="9"/>
        </w:numPr>
        <w:tabs>
          <w:tab w:val="left" w:pos="720"/>
        </w:tabs>
        <w:suppressAutoHyphens/>
        <w:spacing w:after="0" w:line="360" w:lineRule="auto"/>
        <w:jc w:val="both"/>
        <w:rPr>
          <w:b/>
          <w:bCs/>
        </w:rPr>
      </w:pPr>
      <w:r w:rsidRPr="004616BB">
        <w:rPr>
          <w:b/>
          <w:bCs/>
        </w:rPr>
        <w:t>String functions</w:t>
      </w:r>
    </w:p>
    <w:p w14:paraId="57638A5D" w14:textId="3133BB5C" w:rsidR="004616BB" w:rsidRDefault="004616BB" w:rsidP="00DB70E5">
      <w:pPr>
        <w:pStyle w:val="ListParagraph"/>
        <w:numPr>
          <w:ilvl w:val="0"/>
          <w:numId w:val="10"/>
        </w:numPr>
        <w:tabs>
          <w:tab w:val="left" w:pos="720"/>
        </w:tabs>
        <w:suppressAutoHyphens/>
        <w:spacing w:after="0" w:line="360" w:lineRule="auto"/>
        <w:jc w:val="both"/>
        <w:rPr>
          <w:b/>
          <w:bCs/>
        </w:rPr>
      </w:pPr>
      <w:r>
        <w:rPr>
          <w:b/>
          <w:bCs/>
        </w:rPr>
        <w:t>Upper ()</w:t>
      </w:r>
    </w:p>
    <w:p w14:paraId="0B72D46C" w14:textId="77777777" w:rsidR="00F04794" w:rsidRDefault="00F04794" w:rsidP="00F04794">
      <w:pPr>
        <w:keepNext/>
        <w:tabs>
          <w:tab w:val="left" w:pos="720"/>
        </w:tabs>
        <w:suppressAutoHyphens/>
        <w:spacing w:after="0" w:line="360" w:lineRule="auto"/>
        <w:jc w:val="both"/>
      </w:pPr>
      <w:r>
        <w:rPr>
          <w:b/>
          <w:bCs/>
          <w:noProof/>
        </w:rPr>
        <w:drawing>
          <wp:inline distT="0" distB="0" distL="0" distR="0" wp14:anchorId="614AEA97" wp14:editId="2009A0E8">
            <wp:extent cx="5731510" cy="752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52475"/>
                    </a:xfrm>
                    <a:prstGeom prst="rect">
                      <a:avLst/>
                    </a:prstGeom>
                  </pic:spPr>
                </pic:pic>
              </a:graphicData>
            </a:graphic>
          </wp:inline>
        </w:drawing>
      </w:r>
    </w:p>
    <w:p w14:paraId="28A78B85" w14:textId="4EA02377" w:rsidR="004616BB" w:rsidRPr="00F04794" w:rsidRDefault="00F04794" w:rsidP="00F04794">
      <w:pPr>
        <w:pStyle w:val="Caption"/>
        <w:jc w:val="center"/>
        <w:rPr>
          <w:b/>
          <w:bCs/>
          <w:i w:val="0"/>
          <w:iCs w:val="0"/>
        </w:rPr>
      </w:pPr>
      <w:r w:rsidRPr="00F04794">
        <w:rPr>
          <w:i w:val="0"/>
          <w:iCs w:val="0"/>
        </w:rPr>
        <w:t xml:space="preserve">Figure </w:t>
      </w:r>
      <w:r w:rsidRPr="00F04794">
        <w:rPr>
          <w:i w:val="0"/>
          <w:iCs w:val="0"/>
        </w:rPr>
        <w:fldChar w:fldCharType="begin"/>
      </w:r>
      <w:r w:rsidRPr="00F04794">
        <w:rPr>
          <w:i w:val="0"/>
          <w:iCs w:val="0"/>
        </w:rPr>
        <w:instrText xml:space="preserve"> SEQ Figure \* ARABIC </w:instrText>
      </w:r>
      <w:r w:rsidRPr="00F04794">
        <w:rPr>
          <w:i w:val="0"/>
          <w:iCs w:val="0"/>
        </w:rPr>
        <w:fldChar w:fldCharType="separate"/>
      </w:r>
      <w:r w:rsidR="0059699B">
        <w:rPr>
          <w:i w:val="0"/>
          <w:iCs w:val="0"/>
          <w:noProof/>
        </w:rPr>
        <w:t>10</w:t>
      </w:r>
      <w:r w:rsidRPr="00F04794">
        <w:rPr>
          <w:i w:val="0"/>
          <w:iCs w:val="0"/>
        </w:rPr>
        <w:fldChar w:fldCharType="end"/>
      </w:r>
      <w:r w:rsidRPr="00F04794">
        <w:rPr>
          <w:i w:val="0"/>
          <w:iCs w:val="0"/>
        </w:rPr>
        <w:t xml:space="preserve"> MySQL Query using Upper() inbuilt function.</w:t>
      </w:r>
    </w:p>
    <w:p w14:paraId="48787EC2" w14:textId="62622EBD" w:rsidR="004616BB" w:rsidRPr="00F04794" w:rsidRDefault="004616BB" w:rsidP="00DB70E5">
      <w:pPr>
        <w:pStyle w:val="ListParagraph"/>
        <w:numPr>
          <w:ilvl w:val="0"/>
          <w:numId w:val="10"/>
        </w:numPr>
        <w:tabs>
          <w:tab w:val="left" w:pos="720"/>
        </w:tabs>
        <w:suppressAutoHyphens/>
        <w:spacing w:after="0" w:line="360" w:lineRule="auto"/>
        <w:jc w:val="both"/>
        <w:rPr>
          <w:b/>
          <w:bCs/>
        </w:rPr>
      </w:pPr>
      <w:r>
        <w:rPr>
          <w:b/>
          <w:bCs/>
        </w:rPr>
        <w:t>Lower ()</w:t>
      </w:r>
    </w:p>
    <w:p w14:paraId="1C772BD8" w14:textId="77777777" w:rsidR="00F04794" w:rsidRDefault="00F04794" w:rsidP="00F04794">
      <w:pPr>
        <w:keepNext/>
        <w:tabs>
          <w:tab w:val="left" w:pos="720"/>
        </w:tabs>
        <w:suppressAutoHyphens/>
        <w:spacing w:after="0" w:line="360" w:lineRule="auto"/>
        <w:jc w:val="both"/>
      </w:pPr>
      <w:r>
        <w:rPr>
          <w:b/>
          <w:bCs/>
          <w:noProof/>
        </w:rPr>
        <w:drawing>
          <wp:inline distT="0" distB="0" distL="0" distR="0" wp14:anchorId="716AD47D" wp14:editId="560BEA3D">
            <wp:extent cx="5731510" cy="665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5480"/>
                    </a:xfrm>
                    <a:prstGeom prst="rect">
                      <a:avLst/>
                    </a:prstGeom>
                  </pic:spPr>
                </pic:pic>
              </a:graphicData>
            </a:graphic>
          </wp:inline>
        </w:drawing>
      </w:r>
    </w:p>
    <w:p w14:paraId="5ECF0ED2" w14:textId="18F4BBE8" w:rsidR="004616BB" w:rsidRPr="00F04794" w:rsidRDefault="00F04794" w:rsidP="00F04794">
      <w:pPr>
        <w:pStyle w:val="Caption"/>
        <w:jc w:val="center"/>
        <w:rPr>
          <w:b/>
          <w:bCs/>
          <w:i w:val="0"/>
          <w:iCs w:val="0"/>
        </w:rPr>
      </w:pPr>
      <w:r w:rsidRPr="00F04794">
        <w:rPr>
          <w:i w:val="0"/>
          <w:iCs w:val="0"/>
        </w:rPr>
        <w:t xml:space="preserve">Figure </w:t>
      </w:r>
      <w:r w:rsidRPr="00F04794">
        <w:rPr>
          <w:i w:val="0"/>
          <w:iCs w:val="0"/>
        </w:rPr>
        <w:fldChar w:fldCharType="begin"/>
      </w:r>
      <w:r w:rsidRPr="00F04794">
        <w:rPr>
          <w:i w:val="0"/>
          <w:iCs w:val="0"/>
        </w:rPr>
        <w:instrText xml:space="preserve"> SEQ Figure \* ARABIC </w:instrText>
      </w:r>
      <w:r w:rsidRPr="00F04794">
        <w:rPr>
          <w:i w:val="0"/>
          <w:iCs w:val="0"/>
        </w:rPr>
        <w:fldChar w:fldCharType="separate"/>
      </w:r>
      <w:r w:rsidR="0059699B">
        <w:rPr>
          <w:i w:val="0"/>
          <w:iCs w:val="0"/>
          <w:noProof/>
        </w:rPr>
        <w:t>11</w:t>
      </w:r>
      <w:r w:rsidRPr="00F04794">
        <w:rPr>
          <w:i w:val="0"/>
          <w:iCs w:val="0"/>
        </w:rPr>
        <w:fldChar w:fldCharType="end"/>
      </w:r>
      <w:r w:rsidRPr="00F04794">
        <w:rPr>
          <w:i w:val="0"/>
          <w:iCs w:val="0"/>
        </w:rPr>
        <w:t xml:space="preserve"> MySQL Query using Lower() inbuilt function</w:t>
      </w:r>
    </w:p>
    <w:p w14:paraId="648BF519" w14:textId="76C04120" w:rsidR="004616BB" w:rsidRDefault="004616BB" w:rsidP="00DB70E5">
      <w:pPr>
        <w:pStyle w:val="ListParagraph"/>
        <w:numPr>
          <w:ilvl w:val="0"/>
          <w:numId w:val="10"/>
        </w:numPr>
        <w:tabs>
          <w:tab w:val="left" w:pos="720"/>
        </w:tabs>
        <w:suppressAutoHyphens/>
        <w:spacing w:after="0" w:line="360" w:lineRule="auto"/>
        <w:jc w:val="both"/>
        <w:rPr>
          <w:b/>
          <w:bCs/>
        </w:rPr>
      </w:pPr>
      <w:r>
        <w:rPr>
          <w:b/>
          <w:bCs/>
        </w:rPr>
        <w:t>Concat ()</w:t>
      </w:r>
    </w:p>
    <w:p w14:paraId="49DA9F88" w14:textId="77777777" w:rsidR="00F04794" w:rsidRDefault="00F04794" w:rsidP="00F04794">
      <w:pPr>
        <w:keepNext/>
        <w:tabs>
          <w:tab w:val="left" w:pos="720"/>
        </w:tabs>
        <w:suppressAutoHyphens/>
        <w:spacing w:after="0" w:line="360" w:lineRule="auto"/>
        <w:jc w:val="both"/>
      </w:pPr>
      <w:r>
        <w:rPr>
          <w:b/>
          <w:bCs/>
          <w:noProof/>
        </w:rPr>
        <w:drawing>
          <wp:inline distT="0" distB="0" distL="0" distR="0" wp14:anchorId="4506CBAA" wp14:editId="4008A8DB">
            <wp:extent cx="5731510" cy="842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42645"/>
                    </a:xfrm>
                    <a:prstGeom prst="rect">
                      <a:avLst/>
                    </a:prstGeom>
                  </pic:spPr>
                </pic:pic>
              </a:graphicData>
            </a:graphic>
          </wp:inline>
        </w:drawing>
      </w:r>
    </w:p>
    <w:p w14:paraId="041FA9C3" w14:textId="58FA1212" w:rsidR="004616BB" w:rsidRPr="00F04794" w:rsidRDefault="00F04794" w:rsidP="00F04794">
      <w:pPr>
        <w:pStyle w:val="Caption"/>
        <w:jc w:val="center"/>
        <w:rPr>
          <w:b/>
          <w:bCs/>
          <w:i w:val="0"/>
          <w:iCs w:val="0"/>
        </w:rPr>
      </w:pPr>
      <w:r w:rsidRPr="00F04794">
        <w:rPr>
          <w:i w:val="0"/>
          <w:iCs w:val="0"/>
        </w:rPr>
        <w:t xml:space="preserve">Figure </w:t>
      </w:r>
      <w:r w:rsidRPr="00F04794">
        <w:rPr>
          <w:i w:val="0"/>
          <w:iCs w:val="0"/>
        </w:rPr>
        <w:fldChar w:fldCharType="begin"/>
      </w:r>
      <w:r w:rsidRPr="00F04794">
        <w:rPr>
          <w:i w:val="0"/>
          <w:iCs w:val="0"/>
        </w:rPr>
        <w:instrText xml:space="preserve"> SEQ Figure \* ARABIC </w:instrText>
      </w:r>
      <w:r w:rsidRPr="00F04794">
        <w:rPr>
          <w:i w:val="0"/>
          <w:iCs w:val="0"/>
        </w:rPr>
        <w:fldChar w:fldCharType="separate"/>
      </w:r>
      <w:r w:rsidR="0059699B">
        <w:rPr>
          <w:i w:val="0"/>
          <w:iCs w:val="0"/>
          <w:noProof/>
        </w:rPr>
        <w:t>12</w:t>
      </w:r>
      <w:r w:rsidRPr="00F04794">
        <w:rPr>
          <w:i w:val="0"/>
          <w:iCs w:val="0"/>
        </w:rPr>
        <w:fldChar w:fldCharType="end"/>
      </w:r>
      <w:r w:rsidRPr="00F04794">
        <w:rPr>
          <w:i w:val="0"/>
          <w:iCs w:val="0"/>
        </w:rPr>
        <w:t xml:space="preserve"> MySQL Query using Concat() inbuilt function</w:t>
      </w:r>
    </w:p>
    <w:p w14:paraId="016E2B93" w14:textId="4DC04FAB" w:rsidR="004616BB" w:rsidRDefault="004616BB" w:rsidP="00DB70E5">
      <w:pPr>
        <w:pStyle w:val="ListParagraph"/>
        <w:numPr>
          <w:ilvl w:val="0"/>
          <w:numId w:val="10"/>
        </w:numPr>
        <w:tabs>
          <w:tab w:val="left" w:pos="720"/>
        </w:tabs>
        <w:suppressAutoHyphens/>
        <w:spacing w:after="0" w:line="360" w:lineRule="auto"/>
        <w:jc w:val="both"/>
        <w:rPr>
          <w:b/>
          <w:bCs/>
        </w:rPr>
      </w:pPr>
      <w:r>
        <w:rPr>
          <w:b/>
          <w:bCs/>
        </w:rPr>
        <w:t>Replace ()</w:t>
      </w:r>
    </w:p>
    <w:p w14:paraId="1C23975B" w14:textId="77777777" w:rsidR="00F04794" w:rsidRDefault="00F04794" w:rsidP="00F04794">
      <w:pPr>
        <w:keepNext/>
        <w:tabs>
          <w:tab w:val="left" w:pos="720"/>
        </w:tabs>
        <w:suppressAutoHyphens/>
        <w:spacing w:after="0" w:line="360" w:lineRule="auto"/>
        <w:jc w:val="both"/>
      </w:pPr>
      <w:r>
        <w:rPr>
          <w:b/>
          <w:bCs/>
          <w:noProof/>
        </w:rPr>
        <w:drawing>
          <wp:inline distT="0" distB="0" distL="0" distR="0" wp14:anchorId="5EF3AB27" wp14:editId="7CD10B40">
            <wp:extent cx="5731510" cy="62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28650"/>
                    </a:xfrm>
                    <a:prstGeom prst="rect">
                      <a:avLst/>
                    </a:prstGeom>
                  </pic:spPr>
                </pic:pic>
              </a:graphicData>
            </a:graphic>
          </wp:inline>
        </w:drawing>
      </w:r>
    </w:p>
    <w:p w14:paraId="14C780D1" w14:textId="2219A8FD" w:rsidR="004616BB" w:rsidRPr="0035441A" w:rsidRDefault="00F04794" w:rsidP="0035441A">
      <w:pPr>
        <w:pStyle w:val="Caption"/>
        <w:jc w:val="center"/>
        <w:rPr>
          <w:b/>
          <w:bCs/>
          <w:i w:val="0"/>
          <w:iCs w:val="0"/>
        </w:rPr>
      </w:pPr>
      <w:r w:rsidRPr="00622CA4">
        <w:rPr>
          <w:i w:val="0"/>
          <w:iCs w:val="0"/>
        </w:rPr>
        <w:t xml:space="preserve">Figure </w:t>
      </w:r>
      <w:r w:rsidRPr="00622CA4">
        <w:rPr>
          <w:i w:val="0"/>
          <w:iCs w:val="0"/>
        </w:rPr>
        <w:fldChar w:fldCharType="begin"/>
      </w:r>
      <w:r w:rsidRPr="00622CA4">
        <w:rPr>
          <w:i w:val="0"/>
          <w:iCs w:val="0"/>
        </w:rPr>
        <w:instrText xml:space="preserve"> SEQ Figure \* ARABIC </w:instrText>
      </w:r>
      <w:r w:rsidRPr="00622CA4">
        <w:rPr>
          <w:i w:val="0"/>
          <w:iCs w:val="0"/>
        </w:rPr>
        <w:fldChar w:fldCharType="separate"/>
      </w:r>
      <w:r w:rsidR="0059699B">
        <w:rPr>
          <w:i w:val="0"/>
          <w:iCs w:val="0"/>
          <w:noProof/>
        </w:rPr>
        <w:t>13</w:t>
      </w:r>
      <w:r w:rsidRPr="00622CA4">
        <w:rPr>
          <w:i w:val="0"/>
          <w:iCs w:val="0"/>
        </w:rPr>
        <w:fldChar w:fldCharType="end"/>
      </w:r>
      <w:r w:rsidRPr="00622CA4">
        <w:rPr>
          <w:i w:val="0"/>
          <w:iCs w:val="0"/>
        </w:rPr>
        <w:t xml:space="preserve"> MySQL Query using Replace() inbuilt function</w:t>
      </w:r>
    </w:p>
    <w:p w14:paraId="6B4425B3" w14:textId="34E78706" w:rsidR="004616BB" w:rsidRPr="004616BB" w:rsidRDefault="004616BB" w:rsidP="00DB70E5">
      <w:pPr>
        <w:pStyle w:val="ListParagraph"/>
        <w:numPr>
          <w:ilvl w:val="0"/>
          <w:numId w:val="10"/>
        </w:numPr>
        <w:tabs>
          <w:tab w:val="left" w:pos="720"/>
        </w:tabs>
        <w:suppressAutoHyphens/>
        <w:spacing w:after="0" w:line="360" w:lineRule="auto"/>
        <w:jc w:val="both"/>
        <w:rPr>
          <w:b/>
          <w:bCs/>
        </w:rPr>
      </w:pPr>
      <w:r>
        <w:rPr>
          <w:b/>
          <w:bCs/>
        </w:rPr>
        <w:lastRenderedPageBreak/>
        <w:t>Length ()</w:t>
      </w:r>
    </w:p>
    <w:p w14:paraId="77EA78BA" w14:textId="77777777" w:rsidR="00622CA4" w:rsidRDefault="00F04794" w:rsidP="00622CA4">
      <w:pPr>
        <w:keepNext/>
        <w:tabs>
          <w:tab w:val="left" w:pos="720"/>
        </w:tabs>
        <w:suppressAutoHyphens/>
        <w:spacing w:after="0" w:line="360" w:lineRule="auto"/>
        <w:jc w:val="both"/>
      </w:pPr>
      <w:r>
        <w:rPr>
          <w:b/>
          <w:bCs/>
          <w:noProof/>
        </w:rPr>
        <w:drawing>
          <wp:inline distT="0" distB="0" distL="0" distR="0" wp14:anchorId="6E56E933" wp14:editId="40E0F2E7">
            <wp:extent cx="5731510" cy="650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650240"/>
                    </a:xfrm>
                    <a:prstGeom prst="rect">
                      <a:avLst/>
                    </a:prstGeom>
                  </pic:spPr>
                </pic:pic>
              </a:graphicData>
            </a:graphic>
          </wp:inline>
        </w:drawing>
      </w:r>
    </w:p>
    <w:p w14:paraId="305C4E52" w14:textId="62FB8C36" w:rsidR="0035441A" w:rsidRPr="0035441A" w:rsidRDefault="00622CA4" w:rsidP="0035441A">
      <w:pPr>
        <w:pStyle w:val="Caption"/>
        <w:jc w:val="center"/>
        <w:rPr>
          <w:i w:val="0"/>
          <w:iCs w:val="0"/>
        </w:rPr>
      </w:pPr>
      <w:r w:rsidRPr="00622CA4">
        <w:rPr>
          <w:i w:val="0"/>
          <w:iCs w:val="0"/>
        </w:rPr>
        <w:t xml:space="preserve">Figure </w:t>
      </w:r>
      <w:r w:rsidRPr="00622CA4">
        <w:rPr>
          <w:i w:val="0"/>
          <w:iCs w:val="0"/>
        </w:rPr>
        <w:fldChar w:fldCharType="begin"/>
      </w:r>
      <w:r w:rsidRPr="00622CA4">
        <w:rPr>
          <w:i w:val="0"/>
          <w:iCs w:val="0"/>
        </w:rPr>
        <w:instrText xml:space="preserve"> SEQ Figure \* ARABIC </w:instrText>
      </w:r>
      <w:r w:rsidRPr="00622CA4">
        <w:rPr>
          <w:i w:val="0"/>
          <w:iCs w:val="0"/>
        </w:rPr>
        <w:fldChar w:fldCharType="separate"/>
      </w:r>
      <w:r w:rsidR="0059699B">
        <w:rPr>
          <w:i w:val="0"/>
          <w:iCs w:val="0"/>
          <w:noProof/>
        </w:rPr>
        <w:t>14</w:t>
      </w:r>
      <w:r w:rsidRPr="00622CA4">
        <w:rPr>
          <w:i w:val="0"/>
          <w:iCs w:val="0"/>
        </w:rPr>
        <w:fldChar w:fldCharType="end"/>
      </w:r>
      <w:r w:rsidRPr="00622CA4">
        <w:rPr>
          <w:i w:val="0"/>
          <w:iCs w:val="0"/>
        </w:rPr>
        <w:t xml:space="preserve"> MySQL Query using Length() inbuilt function</w:t>
      </w:r>
    </w:p>
    <w:p w14:paraId="1E62E1ED" w14:textId="6132CB82" w:rsidR="004616BB" w:rsidRPr="00AF0701" w:rsidRDefault="00BB241F" w:rsidP="00DB70E5">
      <w:pPr>
        <w:pStyle w:val="ListParagraph"/>
        <w:numPr>
          <w:ilvl w:val="0"/>
          <w:numId w:val="9"/>
        </w:numPr>
        <w:tabs>
          <w:tab w:val="left" w:pos="720"/>
        </w:tabs>
        <w:suppressAutoHyphens/>
        <w:spacing w:after="0" w:line="360" w:lineRule="auto"/>
        <w:jc w:val="both"/>
        <w:rPr>
          <w:b/>
          <w:bCs/>
          <w:sz w:val="24"/>
          <w:szCs w:val="24"/>
        </w:rPr>
      </w:pPr>
      <w:r w:rsidRPr="00AF0701">
        <w:rPr>
          <w:b/>
          <w:bCs/>
          <w:sz w:val="24"/>
          <w:szCs w:val="24"/>
        </w:rPr>
        <w:t>Date functions</w:t>
      </w:r>
    </w:p>
    <w:p w14:paraId="74B615F0" w14:textId="77777777" w:rsidR="0035441A" w:rsidRPr="0035441A" w:rsidRDefault="0035441A" w:rsidP="0035441A">
      <w:pPr>
        <w:pStyle w:val="ListParagraph"/>
        <w:tabs>
          <w:tab w:val="left" w:pos="720"/>
        </w:tabs>
        <w:suppressAutoHyphens/>
        <w:spacing w:after="0" w:line="360" w:lineRule="auto"/>
        <w:ind w:left="644"/>
        <w:jc w:val="both"/>
        <w:rPr>
          <w:b/>
          <w:bCs/>
        </w:rPr>
      </w:pPr>
    </w:p>
    <w:p w14:paraId="01DDC6EF" w14:textId="3360BD06" w:rsidR="004616BB" w:rsidRDefault="004616BB" w:rsidP="00DB70E5">
      <w:pPr>
        <w:pStyle w:val="ListParagraph"/>
        <w:numPr>
          <w:ilvl w:val="0"/>
          <w:numId w:val="11"/>
        </w:numPr>
        <w:tabs>
          <w:tab w:val="left" w:pos="720"/>
        </w:tabs>
        <w:suppressAutoHyphens/>
        <w:spacing w:after="0" w:line="360" w:lineRule="auto"/>
        <w:jc w:val="both"/>
        <w:rPr>
          <w:b/>
          <w:bCs/>
        </w:rPr>
      </w:pPr>
      <w:proofErr w:type="spellStart"/>
      <w:r>
        <w:rPr>
          <w:b/>
          <w:bCs/>
        </w:rPr>
        <w:t>Sysdate</w:t>
      </w:r>
      <w:proofErr w:type="spellEnd"/>
      <w:r>
        <w:rPr>
          <w:b/>
          <w:bCs/>
        </w:rPr>
        <w:t xml:space="preserve"> ()</w:t>
      </w:r>
    </w:p>
    <w:p w14:paraId="7AD66D20" w14:textId="77777777" w:rsidR="0035441A" w:rsidRDefault="00F04794" w:rsidP="0035441A">
      <w:pPr>
        <w:keepNext/>
        <w:tabs>
          <w:tab w:val="left" w:pos="720"/>
        </w:tabs>
        <w:suppressAutoHyphens/>
        <w:spacing w:after="0" w:line="360" w:lineRule="auto"/>
        <w:jc w:val="both"/>
      </w:pPr>
      <w:r>
        <w:rPr>
          <w:b/>
          <w:bCs/>
          <w:noProof/>
        </w:rPr>
        <w:drawing>
          <wp:inline distT="0" distB="0" distL="0" distR="0" wp14:anchorId="5BB74DD5" wp14:editId="093D2D57">
            <wp:extent cx="5731510" cy="807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07085"/>
                    </a:xfrm>
                    <a:prstGeom prst="rect">
                      <a:avLst/>
                    </a:prstGeom>
                  </pic:spPr>
                </pic:pic>
              </a:graphicData>
            </a:graphic>
          </wp:inline>
        </w:drawing>
      </w:r>
    </w:p>
    <w:p w14:paraId="214056BD" w14:textId="36555E14" w:rsidR="004616BB" w:rsidRDefault="0035441A" w:rsidP="0035441A">
      <w:pPr>
        <w:pStyle w:val="Caption"/>
        <w:jc w:val="center"/>
        <w:rPr>
          <w:i w:val="0"/>
          <w:iCs w:val="0"/>
        </w:rPr>
      </w:pPr>
      <w:r w:rsidRPr="0035441A">
        <w:rPr>
          <w:i w:val="0"/>
          <w:iCs w:val="0"/>
        </w:rPr>
        <w:t xml:space="preserve">Figure </w:t>
      </w:r>
      <w:r w:rsidRPr="0035441A">
        <w:rPr>
          <w:i w:val="0"/>
          <w:iCs w:val="0"/>
        </w:rPr>
        <w:fldChar w:fldCharType="begin"/>
      </w:r>
      <w:r w:rsidRPr="0035441A">
        <w:rPr>
          <w:i w:val="0"/>
          <w:iCs w:val="0"/>
        </w:rPr>
        <w:instrText xml:space="preserve"> SEQ Figure \* ARABIC </w:instrText>
      </w:r>
      <w:r w:rsidRPr="0035441A">
        <w:rPr>
          <w:i w:val="0"/>
          <w:iCs w:val="0"/>
        </w:rPr>
        <w:fldChar w:fldCharType="separate"/>
      </w:r>
      <w:r w:rsidR="0059699B">
        <w:rPr>
          <w:i w:val="0"/>
          <w:iCs w:val="0"/>
          <w:noProof/>
        </w:rPr>
        <w:t>15</w:t>
      </w:r>
      <w:r w:rsidRPr="0035441A">
        <w:rPr>
          <w:i w:val="0"/>
          <w:iCs w:val="0"/>
        </w:rPr>
        <w:fldChar w:fldCharType="end"/>
      </w:r>
      <w:r w:rsidRPr="0035441A">
        <w:rPr>
          <w:i w:val="0"/>
          <w:iCs w:val="0"/>
        </w:rPr>
        <w:t xml:space="preserve"> MySQL Query using </w:t>
      </w:r>
      <w:proofErr w:type="spellStart"/>
      <w:r w:rsidRPr="0035441A">
        <w:rPr>
          <w:i w:val="0"/>
          <w:iCs w:val="0"/>
        </w:rPr>
        <w:t>Sysdate</w:t>
      </w:r>
      <w:proofErr w:type="spellEnd"/>
      <w:r w:rsidRPr="0035441A">
        <w:rPr>
          <w:i w:val="0"/>
          <w:iCs w:val="0"/>
        </w:rPr>
        <w:t xml:space="preserve"> () inbuilt function</w:t>
      </w:r>
    </w:p>
    <w:p w14:paraId="243004BF" w14:textId="77777777" w:rsidR="0035441A" w:rsidRPr="0035441A" w:rsidRDefault="0035441A" w:rsidP="0035441A"/>
    <w:p w14:paraId="5F580B49" w14:textId="7C4613FD" w:rsidR="004616BB" w:rsidRDefault="004616BB" w:rsidP="00DB70E5">
      <w:pPr>
        <w:pStyle w:val="ListParagraph"/>
        <w:numPr>
          <w:ilvl w:val="0"/>
          <w:numId w:val="11"/>
        </w:numPr>
        <w:tabs>
          <w:tab w:val="left" w:pos="720"/>
        </w:tabs>
        <w:suppressAutoHyphens/>
        <w:spacing w:after="0" w:line="360" w:lineRule="auto"/>
        <w:jc w:val="both"/>
        <w:rPr>
          <w:b/>
          <w:bCs/>
        </w:rPr>
      </w:pPr>
      <w:proofErr w:type="spellStart"/>
      <w:r>
        <w:rPr>
          <w:b/>
          <w:bCs/>
        </w:rPr>
        <w:t>Curtime</w:t>
      </w:r>
      <w:proofErr w:type="spellEnd"/>
      <w:r>
        <w:rPr>
          <w:b/>
          <w:bCs/>
        </w:rPr>
        <w:t xml:space="preserve"> ()</w:t>
      </w:r>
    </w:p>
    <w:p w14:paraId="5B1B1A0B" w14:textId="77777777" w:rsidR="0035441A" w:rsidRDefault="00F04794" w:rsidP="0035441A">
      <w:pPr>
        <w:keepNext/>
        <w:tabs>
          <w:tab w:val="left" w:pos="720"/>
        </w:tabs>
        <w:suppressAutoHyphens/>
        <w:spacing w:after="0" w:line="360" w:lineRule="auto"/>
        <w:jc w:val="both"/>
      </w:pPr>
      <w:r>
        <w:rPr>
          <w:b/>
          <w:bCs/>
          <w:noProof/>
        </w:rPr>
        <w:drawing>
          <wp:inline distT="0" distB="0" distL="0" distR="0" wp14:anchorId="6E7031C0" wp14:editId="1C0696EB">
            <wp:extent cx="5731510" cy="78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14:paraId="2779CE58" w14:textId="21E64BD0" w:rsidR="004616BB" w:rsidRDefault="0035441A" w:rsidP="0035441A">
      <w:pPr>
        <w:pStyle w:val="Caption"/>
        <w:jc w:val="center"/>
        <w:rPr>
          <w:i w:val="0"/>
          <w:iCs w:val="0"/>
        </w:rPr>
      </w:pPr>
      <w:r w:rsidRPr="0035441A">
        <w:rPr>
          <w:i w:val="0"/>
          <w:iCs w:val="0"/>
        </w:rPr>
        <w:t xml:space="preserve">Figure </w:t>
      </w:r>
      <w:r w:rsidRPr="0035441A">
        <w:rPr>
          <w:i w:val="0"/>
          <w:iCs w:val="0"/>
        </w:rPr>
        <w:fldChar w:fldCharType="begin"/>
      </w:r>
      <w:r w:rsidRPr="0035441A">
        <w:rPr>
          <w:i w:val="0"/>
          <w:iCs w:val="0"/>
        </w:rPr>
        <w:instrText xml:space="preserve"> SEQ Figure \* ARABIC </w:instrText>
      </w:r>
      <w:r w:rsidRPr="0035441A">
        <w:rPr>
          <w:i w:val="0"/>
          <w:iCs w:val="0"/>
        </w:rPr>
        <w:fldChar w:fldCharType="separate"/>
      </w:r>
      <w:r w:rsidR="0059699B">
        <w:rPr>
          <w:i w:val="0"/>
          <w:iCs w:val="0"/>
          <w:noProof/>
        </w:rPr>
        <w:t>16</w:t>
      </w:r>
      <w:r w:rsidRPr="0035441A">
        <w:rPr>
          <w:i w:val="0"/>
          <w:iCs w:val="0"/>
        </w:rPr>
        <w:fldChar w:fldCharType="end"/>
      </w:r>
      <w:r w:rsidRPr="0035441A">
        <w:rPr>
          <w:i w:val="0"/>
          <w:iCs w:val="0"/>
        </w:rPr>
        <w:t xml:space="preserve"> MySQL Query using </w:t>
      </w:r>
      <w:proofErr w:type="spellStart"/>
      <w:r>
        <w:rPr>
          <w:i w:val="0"/>
          <w:iCs w:val="0"/>
        </w:rPr>
        <w:t>Curtime</w:t>
      </w:r>
      <w:proofErr w:type="spellEnd"/>
      <w:r w:rsidRPr="0035441A">
        <w:rPr>
          <w:i w:val="0"/>
          <w:iCs w:val="0"/>
        </w:rPr>
        <w:t>() inbuilt function</w:t>
      </w:r>
    </w:p>
    <w:p w14:paraId="782A328F" w14:textId="77777777" w:rsidR="0035441A" w:rsidRPr="0035441A" w:rsidRDefault="0035441A" w:rsidP="0035441A"/>
    <w:p w14:paraId="481A8A69" w14:textId="46AB3927" w:rsidR="004616BB" w:rsidRDefault="0035441A" w:rsidP="00DB70E5">
      <w:pPr>
        <w:pStyle w:val="ListParagraph"/>
        <w:numPr>
          <w:ilvl w:val="0"/>
          <w:numId w:val="11"/>
        </w:numPr>
        <w:tabs>
          <w:tab w:val="left" w:pos="720"/>
        </w:tabs>
        <w:suppressAutoHyphens/>
        <w:spacing w:after="0" w:line="360" w:lineRule="auto"/>
        <w:jc w:val="both"/>
        <w:rPr>
          <w:b/>
          <w:bCs/>
        </w:rPr>
      </w:pPr>
      <w:r>
        <w:rPr>
          <w:b/>
          <w:bCs/>
          <w:noProof/>
        </w:rPr>
        <w:drawing>
          <wp:anchor distT="0" distB="0" distL="114300" distR="114300" simplePos="0" relativeHeight="251656704" behindDoc="0" locked="0" layoutInCell="1" allowOverlap="1" wp14:anchorId="2AF22B54" wp14:editId="0B2868FF">
            <wp:simplePos x="0" y="0"/>
            <wp:positionH relativeFrom="column">
              <wp:posOffset>0</wp:posOffset>
            </wp:positionH>
            <wp:positionV relativeFrom="paragraph">
              <wp:posOffset>351097</wp:posOffset>
            </wp:positionV>
            <wp:extent cx="5731510" cy="7588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588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616BB">
        <w:rPr>
          <w:b/>
          <w:bCs/>
        </w:rPr>
        <w:t>Curdate</w:t>
      </w:r>
      <w:proofErr w:type="spellEnd"/>
      <w:r w:rsidR="004616BB">
        <w:rPr>
          <w:b/>
          <w:bCs/>
        </w:rPr>
        <w:t xml:space="preserve"> ()</w:t>
      </w:r>
    </w:p>
    <w:p w14:paraId="1BBB7B59" w14:textId="73C0CDFC" w:rsidR="0035441A" w:rsidRDefault="0035441A" w:rsidP="0035441A">
      <w:pPr>
        <w:keepNext/>
        <w:tabs>
          <w:tab w:val="left" w:pos="720"/>
        </w:tabs>
        <w:suppressAutoHyphens/>
        <w:spacing w:after="0" w:line="360" w:lineRule="auto"/>
        <w:jc w:val="both"/>
      </w:pPr>
    </w:p>
    <w:p w14:paraId="10125B71" w14:textId="1DD92996" w:rsidR="004616BB" w:rsidRPr="0035441A" w:rsidRDefault="0035441A" w:rsidP="0035441A">
      <w:pPr>
        <w:pStyle w:val="Caption"/>
        <w:jc w:val="center"/>
        <w:rPr>
          <w:b/>
          <w:bCs/>
          <w:i w:val="0"/>
          <w:iCs w:val="0"/>
        </w:rPr>
      </w:pPr>
      <w:r w:rsidRPr="0035441A">
        <w:rPr>
          <w:i w:val="0"/>
          <w:iCs w:val="0"/>
        </w:rPr>
        <w:t xml:space="preserve">Figure </w:t>
      </w:r>
      <w:r w:rsidRPr="0035441A">
        <w:rPr>
          <w:i w:val="0"/>
          <w:iCs w:val="0"/>
        </w:rPr>
        <w:fldChar w:fldCharType="begin"/>
      </w:r>
      <w:r w:rsidRPr="0035441A">
        <w:rPr>
          <w:i w:val="0"/>
          <w:iCs w:val="0"/>
        </w:rPr>
        <w:instrText xml:space="preserve"> SEQ Figure \* ARABIC </w:instrText>
      </w:r>
      <w:r w:rsidRPr="0035441A">
        <w:rPr>
          <w:i w:val="0"/>
          <w:iCs w:val="0"/>
        </w:rPr>
        <w:fldChar w:fldCharType="separate"/>
      </w:r>
      <w:r w:rsidR="0059699B">
        <w:rPr>
          <w:i w:val="0"/>
          <w:iCs w:val="0"/>
          <w:noProof/>
        </w:rPr>
        <w:t>17</w:t>
      </w:r>
      <w:r w:rsidRPr="0035441A">
        <w:rPr>
          <w:i w:val="0"/>
          <w:iCs w:val="0"/>
        </w:rPr>
        <w:fldChar w:fldCharType="end"/>
      </w:r>
      <w:r w:rsidRPr="0035441A">
        <w:rPr>
          <w:i w:val="0"/>
          <w:iCs w:val="0"/>
        </w:rPr>
        <w:t xml:space="preserve"> MySQL Query using </w:t>
      </w:r>
      <w:proofErr w:type="spellStart"/>
      <w:r w:rsidRPr="0035441A">
        <w:rPr>
          <w:i w:val="0"/>
          <w:iCs w:val="0"/>
        </w:rPr>
        <w:t>Curdate</w:t>
      </w:r>
      <w:proofErr w:type="spellEnd"/>
      <w:r w:rsidRPr="0035441A">
        <w:rPr>
          <w:i w:val="0"/>
          <w:iCs w:val="0"/>
        </w:rPr>
        <w:t xml:space="preserve"> () inbuilt function</w:t>
      </w:r>
    </w:p>
    <w:p w14:paraId="3048E1B3" w14:textId="77777777" w:rsidR="0035441A" w:rsidRPr="004616BB" w:rsidRDefault="0035441A" w:rsidP="00647363">
      <w:pPr>
        <w:tabs>
          <w:tab w:val="left" w:pos="720"/>
        </w:tabs>
        <w:suppressAutoHyphens/>
        <w:spacing w:after="0" w:line="360" w:lineRule="auto"/>
        <w:jc w:val="both"/>
        <w:rPr>
          <w:b/>
          <w:bCs/>
        </w:rPr>
      </w:pPr>
    </w:p>
    <w:p w14:paraId="1DEE98A8" w14:textId="1C691E31" w:rsidR="00BB241F" w:rsidRPr="00AF0701" w:rsidRDefault="00BB241F" w:rsidP="00DB70E5">
      <w:pPr>
        <w:pStyle w:val="ListParagraph"/>
        <w:numPr>
          <w:ilvl w:val="0"/>
          <w:numId w:val="9"/>
        </w:numPr>
        <w:tabs>
          <w:tab w:val="left" w:pos="720"/>
        </w:tabs>
        <w:suppressAutoHyphens/>
        <w:spacing w:after="0" w:line="360" w:lineRule="auto"/>
        <w:jc w:val="both"/>
        <w:rPr>
          <w:b/>
          <w:bCs/>
          <w:sz w:val="24"/>
          <w:szCs w:val="24"/>
        </w:rPr>
      </w:pPr>
      <w:r w:rsidRPr="00AF0701">
        <w:rPr>
          <w:b/>
          <w:bCs/>
          <w:sz w:val="24"/>
          <w:szCs w:val="24"/>
        </w:rPr>
        <w:t>Numeric functions</w:t>
      </w:r>
    </w:p>
    <w:p w14:paraId="17C46683" w14:textId="12601139" w:rsidR="0035441A" w:rsidRPr="00DA3677" w:rsidRDefault="00DA3677" w:rsidP="00DB70E5">
      <w:pPr>
        <w:pStyle w:val="ListParagraph"/>
        <w:numPr>
          <w:ilvl w:val="0"/>
          <w:numId w:val="12"/>
        </w:numPr>
        <w:spacing w:after="0" w:line="360" w:lineRule="auto"/>
        <w:jc w:val="both"/>
        <w:rPr>
          <w:b/>
          <w:bCs/>
        </w:rPr>
      </w:pPr>
      <w:r>
        <w:rPr>
          <w:noProof/>
        </w:rPr>
        <mc:AlternateContent>
          <mc:Choice Requires="wps">
            <w:drawing>
              <wp:anchor distT="0" distB="0" distL="114300" distR="114300" simplePos="0" relativeHeight="251660800" behindDoc="0" locked="0" layoutInCell="1" allowOverlap="1" wp14:anchorId="588A2D35" wp14:editId="761AF432">
                <wp:simplePos x="0" y="0"/>
                <wp:positionH relativeFrom="column">
                  <wp:posOffset>114300</wp:posOffset>
                </wp:positionH>
                <wp:positionV relativeFrom="paragraph">
                  <wp:posOffset>1076325</wp:posOffset>
                </wp:positionV>
                <wp:extent cx="573151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D2E7488" w14:textId="76CAFD56" w:rsidR="00A81FD9" w:rsidRPr="00DA3677" w:rsidRDefault="00A81FD9" w:rsidP="00DA3677">
                            <w:pPr>
                              <w:pStyle w:val="Caption"/>
                              <w:jc w:val="center"/>
                              <w:rPr>
                                <w:b/>
                                <w:bCs/>
                                <w:i w:val="0"/>
                                <w:iCs w:val="0"/>
                                <w:noProof/>
                                <w:sz w:val="22"/>
                                <w:szCs w:val="22"/>
                              </w:rPr>
                            </w:pPr>
                            <w:r w:rsidRPr="00DA3677">
                              <w:rPr>
                                <w:i w:val="0"/>
                                <w:iCs w:val="0"/>
                              </w:rPr>
                              <w:t xml:space="preserve">Figure </w:t>
                            </w:r>
                            <w:r w:rsidRPr="00DA3677">
                              <w:rPr>
                                <w:i w:val="0"/>
                                <w:iCs w:val="0"/>
                              </w:rPr>
                              <w:fldChar w:fldCharType="begin"/>
                            </w:r>
                            <w:r w:rsidRPr="00DA3677">
                              <w:rPr>
                                <w:i w:val="0"/>
                                <w:iCs w:val="0"/>
                              </w:rPr>
                              <w:instrText xml:space="preserve"> SEQ Figure \* ARABIC </w:instrText>
                            </w:r>
                            <w:r w:rsidRPr="00DA3677">
                              <w:rPr>
                                <w:i w:val="0"/>
                                <w:iCs w:val="0"/>
                              </w:rPr>
                              <w:fldChar w:fldCharType="separate"/>
                            </w:r>
                            <w:r>
                              <w:rPr>
                                <w:i w:val="0"/>
                                <w:iCs w:val="0"/>
                                <w:noProof/>
                              </w:rPr>
                              <w:t>18</w:t>
                            </w:r>
                            <w:r w:rsidRPr="00DA3677">
                              <w:rPr>
                                <w:i w:val="0"/>
                                <w:iCs w:val="0"/>
                              </w:rPr>
                              <w:fldChar w:fldCharType="end"/>
                            </w:r>
                            <w:r w:rsidRPr="00DA3677">
                              <w:rPr>
                                <w:i w:val="0"/>
                                <w:iCs w:val="0"/>
                              </w:rPr>
                              <w:t xml:space="preserve"> MySQL Query using Round () inbuilt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A2D35" id="Text Box 30" o:spid="_x0000_s1028" type="#_x0000_t202" style="position:absolute;left:0;text-align:left;margin-left:9pt;margin-top:84.75pt;width:451.3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" stroked="f">
                <v:textbox style="mso-fit-shape-to-text:t" inset="0,0,0,0">
                  <w:txbxContent>
                    <w:p w14:paraId="5D2E7488" w14:textId="76CAFD56" w:rsidR="00A81FD9" w:rsidRPr="00DA3677" w:rsidRDefault="00A81FD9" w:rsidP="00DA3677">
                      <w:pPr>
                        <w:pStyle w:val="Caption"/>
                        <w:jc w:val="center"/>
                        <w:rPr>
                          <w:b/>
                          <w:bCs/>
                          <w:i w:val="0"/>
                          <w:iCs w:val="0"/>
                          <w:noProof/>
                          <w:sz w:val="22"/>
                          <w:szCs w:val="22"/>
                        </w:rPr>
                      </w:pPr>
                      <w:r w:rsidRPr="00DA3677">
                        <w:rPr>
                          <w:i w:val="0"/>
                          <w:iCs w:val="0"/>
                        </w:rPr>
                        <w:t xml:space="preserve">Figure </w:t>
                      </w:r>
                      <w:r w:rsidRPr="00DA3677">
                        <w:rPr>
                          <w:i w:val="0"/>
                          <w:iCs w:val="0"/>
                        </w:rPr>
                        <w:fldChar w:fldCharType="begin"/>
                      </w:r>
                      <w:r w:rsidRPr="00DA3677">
                        <w:rPr>
                          <w:i w:val="0"/>
                          <w:iCs w:val="0"/>
                        </w:rPr>
                        <w:instrText xml:space="preserve"> SEQ Figure \* ARABIC </w:instrText>
                      </w:r>
                      <w:r w:rsidRPr="00DA3677">
                        <w:rPr>
                          <w:i w:val="0"/>
                          <w:iCs w:val="0"/>
                        </w:rPr>
                        <w:fldChar w:fldCharType="separate"/>
                      </w:r>
                      <w:r>
                        <w:rPr>
                          <w:i w:val="0"/>
                          <w:iCs w:val="0"/>
                          <w:noProof/>
                        </w:rPr>
                        <w:t>18</w:t>
                      </w:r>
                      <w:r w:rsidRPr="00DA3677">
                        <w:rPr>
                          <w:i w:val="0"/>
                          <w:iCs w:val="0"/>
                        </w:rPr>
                        <w:fldChar w:fldCharType="end"/>
                      </w:r>
                      <w:r w:rsidRPr="00DA3677">
                        <w:rPr>
                          <w:i w:val="0"/>
                          <w:iCs w:val="0"/>
                        </w:rPr>
                        <w:t xml:space="preserve"> MySQL Query using Round () inbuilt function</w:t>
                      </w:r>
                    </w:p>
                  </w:txbxContent>
                </v:textbox>
                <w10:wrap type="square"/>
              </v:shape>
            </w:pict>
          </mc:Fallback>
        </mc:AlternateContent>
      </w:r>
      <w:r w:rsidR="0035441A">
        <w:rPr>
          <w:b/>
          <w:bCs/>
          <w:noProof/>
        </w:rPr>
        <w:drawing>
          <wp:anchor distT="0" distB="0" distL="114300" distR="114300" simplePos="0" relativeHeight="251659776" behindDoc="0" locked="0" layoutInCell="1" allowOverlap="1" wp14:anchorId="2E70EA43" wp14:editId="0E48DEDE">
            <wp:simplePos x="0" y="0"/>
            <wp:positionH relativeFrom="column">
              <wp:posOffset>114300</wp:posOffset>
            </wp:positionH>
            <wp:positionV relativeFrom="paragraph">
              <wp:posOffset>384406</wp:posOffset>
            </wp:positionV>
            <wp:extent cx="5731510" cy="6350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635000"/>
                    </a:xfrm>
                    <a:prstGeom prst="rect">
                      <a:avLst/>
                    </a:prstGeom>
                  </pic:spPr>
                </pic:pic>
              </a:graphicData>
            </a:graphic>
            <wp14:sizeRelH relativeFrom="page">
              <wp14:pctWidth>0</wp14:pctWidth>
            </wp14:sizeRelH>
            <wp14:sizeRelV relativeFrom="page">
              <wp14:pctHeight>0</wp14:pctHeight>
            </wp14:sizeRelV>
          </wp:anchor>
        </w:drawing>
      </w:r>
      <w:r w:rsidR="004616BB">
        <w:rPr>
          <w:b/>
          <w:bCs/>
        </w:rPr>
        <w:t>Round ()</w:t>
      </w:r>
    </w:p>
    <w:p w14:paraId="39ADAB26" w14:textId="45D27697" w:rsidR="004616BB" w:rsidRDefault="004616BB" w:rsidP="00DB70E5">
      <w:pPr>
        <w:pStyle w:val="ListParagraph"/>
        <w:numPr>
          <w:ilvl w:val="0"/>
          <w:numId w:val="12"/>
        </w:numPr>
        <w:spacing w:after="0" w:line="360" w:lineRule="auto"/>
        <w:jc w:val="both"/>
        <w:rPr>
          <w:b/>
          <w:bCs/>
        </w:rPr>
      </w:pPr>
      <w:r>
        <w:rPr>
          <w:b/>
          <w:bCs/>
        </w:rPr>
        <w:lastRenderedPageBreak/>
        <w:t xml:space="preserve">Ceil () </w:t>
      </w:r>
    </w:p>
    <w:p w14:paraId="59E18F4B" w14:textId="77777777" w:rsidR="00DA3677" w:rsidRDefault="00F04794" w:rsidP="00DA3677">
      <w:pPr>
        <w:pStyle w:val="ListParagraph"/>
        <w:keepNext/>
        <w:spacing w:after="0" w:line="360" w:lineRule="auto"/>
        <w:ind w:left="643"/>
        <w:jc w:val="both"/>
      </w:pPr>
      <w:r>
        <w:rPr>
          <w:b/>
          <w:bCs/>
          <w:noProof/>
        </w:rPr>
        <w:drawing>
          <wp:inline distT="0" distB="0" distL="0" distR="0" wp14:anchorId="2B066EED" wp14:editId="5D312C88">
            <wp:extent cx="5731510" cy="734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734060"/>
                    </a:xfrm>
                    <a:prstGeom prst="rect">
                      <a:avLst/>
                    </a:prstGeom>
                  </pic:spPr>
                </pic:pic>
              </a:graphicData>
            </a:graphic>
          </wp:inline>
        </w:drawing>
      </w:r>
    </w:p>
    <w:p w14:paraId="361C5DCA" w14:textId="5918A33B" w:rsidR="00F04794" w:rsidRDefault="00DA3677" w:rsidP="00DA3677">
      <w:pPr>
        <w:pStyle w:val="Caption"/>
        <w:jc w:val="center"/>
        <w:rPr>
          <w:i w:val="0"/>
          <w:iCs w:val="0"/>
        </w:rPr>
      </w:pPr>
      <w:r w:rsidRPr="00DA3677">
        <w:rPr>
          <w:i w:val="0"/>
          <w:iCs w:val="0"/>
        </w:rPr>
        <w:t xml:space="preserve">Figure </w:t>
      </w:r>
      <w:r w:rsidRPr="00DA3677">
        <w:rPr>
          <w:i w:val="0"/>
          <w:iCs w:val="0"/>
        </w:rPr>
        <w:fldChar w:fldCharType="begin"/>
      </w:r>
      <w:r w:rsidRPr="00DA3677">
        <w:rPr>
          <w:i w:val="0"/>
          <w:iCs w:val="0"/>
        </w:rPr>
        <w:instrText xml:space="preserve"> SEQ Figure \* ARABIC </w:instrText>
      </w:r>
      <w:r w:rsidRPr="00DA3677">
        <w:rPr>
          <w:i w:val="0"/>
          <w:iCs w:val="0"/>
        </w:rPr>
        <w:fldChar w:fldCharType="separate"/>
      </w:r>
      <w:r w:rsidR="0059699B">
        <w:rPr>
          <w:i w:val="0"/>
          <w:iCs w:val="0"/>
          <w:noProof/>
        </w:rPr>
        <w:t>19</w:t>
      </w:r>
      <w:r w:rsidRPr="00DA3677">
        <w:rPr>
          <w:i w:val="0"/>
          <w:iCs w:val="0"/>
        </w:rPr>
        <w:fldChar w:fldCharType="end"/>
      </w:r>
      <w:r w:rsidRPr="00DA3677">
        <w:rPr>
          <w:i w:val="0"/>
          <w:iCs w:val="0"/>
        </w:rPr>
        <w:t>MySQL Query using Ceil () inbuilt function</w:t>
      </w:r>
    </w:p>
    <w:p w14:paraId="68F474AD" w14:textId="77777777" w:rsidR="00AF0701" w:rsidRPr="00AF0701" w:rsidRDefault="00AF0701" w:rsidP="00AF0701"/>
    <w:p w14:paraId="782D14CE" w14:textId="7946ED8A" w:rsidR="004616BB" w:rsidRDefault="004616BB" w:rsidP="00DB70E5">
      <w:pPr>
        <w:pStyle w:val="ListParagraph"/>
        <w:numPr>
          <w:ilvl w:val="0"/>
          <w:numId w:val="12"/>
        </w:numPr>
        <w:spacing w:after="0" w:line="360" w:lineRule="auto"/>
        <w:jc w:val="both"/>
        <w:rPr>
          <w:b/>
          <w:bCs/>
        </w:rPr>
      </w:pPr>
      <w:r>
        <w:rPr>
          <w:b/>
          <w:bCs/>
        </w:rPr>
        <w:t xml:space="preserve">Floor () </w:t>
      </w:r>
    </w:p>
    <w:p w14:paraId="44ED610F" w14:textId="77777777" w:rsidR="00DA3677" w:rsidRDefault="00F04794" w:rsidP="00DA3677">
      <w:pPr>
        <w:pStyle w:val="ListParagraph"/>
        <w:keepNext/>
      </w:pPr>
      <w:r>
        <w:rPr>
          <w:b/>
          <w:bCs/>
          <w:noProof/>
        </w:rPr>
        <w:drawing>
          <wp:inline distT="0" distB="0" distL="0" distR="0" wp14:anchorId="65381C79" wp14:editId="530717A4">
            <wp:extent cx="5731510" cy="769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769620"/>
                    </a:xfrm>
                    <a:prstGeom prst="rect">
                      <a:avLst/>
                    </a:prstGeom>
                  </pic:spPr>
                </pic:pic>
              </a:graphicData>
            </a:graphic>
          </wp:inline>
        </w:drawing>
      </w:r>
    </w:p>
    <w:p w14:paraId="3113BB33" w14:textId="29BE744A" w:rsidR="00F04794" w:rsidRDefault="00DA3677" w:rsidP="00AF0701">
      <w:pPr>
        <w:pStyle w:val="Caption"/>
        <w:jc w:val="center"/>
        <w:rPr>
          <w:i w:val="0"/>
          <w:iCs w:val="0"/>
        </w:rPr>
      </w:pPr>
      <w:r w:rsidRPr="00DA3677">
        <w:rPr>
          <w:i w:val="0"/>
          <w:iCs w:val="0"/>
        </w:rPr>
        <w:t xml:space="preserve">Figure </w:t>
      </w:r>
      <w:r w:rsidRPr="00DA3677">
        <w:rPr>
          <w:i w:val="0"/>
          <w:iCs w:val="0"/>
        </w:rPr>
        <w:fldChar w:fldCharType="begin"/>
      </w:r>
      <w:r w:rsidRPr="00DA3677">
        <w:rPr>
          <w:i w:val="0"/>
          <w:iCs w:val="0"/>
        </w:rPr>
        <w:instrText xml:space="preserve"> SEQ Figure \* ARABIC </w:instrText>
      </w:r>
      <w:r w:rsidRPr="00DA3677">
        <w:rPr>
          <w:i w:val="0"/>
          <w:iCs w:val="0"/>
        </w:rPr>
        <w:fldChar w:fldCharType="separate"/>
      </w:r>
      <w:r w:rsidR="0059699B">
        <w:rPr>
          <w:i w:val="0"/>
          <w:iCs w:val="0"/>
          <w:noProof/>
        </w:rPr>
        <w:t>20</w:t>
      </w:r>
      <w:r w:rsidRPr="00DA3677">
        <w:rPr>
          <w:i w:val="0"/>
          <w:iCs w:val="0"/>
        </w:rPr>
        <w:fldChar w:fldCharType="end"/>
      </w:r>
      <w:r w:rsidRPr="00DA3677">
        <w:rPr>
          <w:i w:val="0"/>
          <w:iCs w:val="0"/>
        </w:rPr>
        <w:t xml:space="preserve">  MySQL Query using Floor () inbuilt function</w:t>
      </w:r>
    </w:p>
    <w:p w14:paraId="5632FA63" w14:textId="77777777" w:rsidR="00AF0701" w:rsidRPr="00AF0701" w:rsidRDefault="00AF0701" w:rsidP="00AF0701"/>
    <w:p w14:paraId="7F501191" w14:textId="79BF5A11" w:rsidR="004616BB" w:rsidRDefault="004616BB" w:rsidP="00DB70E5">
      <w:pPr>
        <w:pStyle w:val="ListParagraph"/>
        <w:numPr>
          <w:ilvl w:val="0"/>
          <w:numId w:val="12"/>
        </w:numPr>
        <w:spacing w:after="0" w:line="360" w:lineRule="auto"/>
        <w:jc w:val="both"/>
        <w:rPr>
          <w:b/>
          <w:bCs/>
        </w:rPr>
      </w:pPr>
      <w:r>
        <w:rPr>
          <w:b/>
          <w:bCs/>
        </w:rPr>
        <w:t xml:space="preserve">Sign () </w:t>
      </w:r>
    </w:p>
    <w:p w14:paraId="08DB2C87" w14:textId="77777777" w:rsidR="00AF0701" w:rsidRDefault="00F04794" w:rsidP="00AF0701">
      <w:pPr>
        <w:pStyle w:val="ListParagraph"/>
        <w:keepNext/>
        <w:spacing w:after="0" w:line="360" w:lineRule="auto"/>
        <w:ind w:left="786"/>
        <w:jc w:val="both"/>
      </w:pPr>
      <w:r>
        <w:rPr>
          <w:b/>
          <w:bCs/>
          <w:noProof/>
        </w:rPr>
        <w:drawing>
          <wp:inline distT="0" distB="0" distL="0" distR="0" wp14:anchorId="0FFE18BD" wp14:editId="2F36BC86">
            <wp:extent cx="5731510" cy="676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676910"/>
                    </a:xfrm>
                    <a:prstGeom prst="rect">
                      <a:avLst/>
                    </a:prstGeom>
                  </pic:spPr>
                </pic:pic>
              </a:graphicData>
            </a:graphic>
          </wp:inline>
        </w:drawing>
      </w:r>
    </w:p>
    <w:p w14:paraId="3CEF2BCC" w14:textId="519F7345" w:rsidR="004616BB" w:rsidRDefault="00AF0701" w:rsidP="00AF0701">
      <w:pPr>
        <w:pStyle w:val="Caption"/>
        <w:jc w:val="center"/>
      </w:pPr>
      <w:r>
        <w:t xml:space="preserve">Figure </w:t>
      </w:r>
      <w:fldSimple w:instr=" SEQ Figure \* ARABIC ">
        <w:r w:rsidR="0059699B">
          <w:rPr>
            <w:noProof/>
          </w:rPr>
          <w:t>21</w:t>
        </w:r>
      </w:fldSimple>
      <w:r>
        <w:t xml:space="preserve"> </w:t>
      </w:r>
      <w:r w:rsidRPr="00D96A23">
        <w:t xml:space="preserve">MySQL Query using </w:t>
      </w:r>
      <w:r>
        <w:t>Sign</w:t>
      </w:r>
      <w:r w:rsidRPr="00D96A23">
        <w:t xml:space="preserve"> () inbuilt function</w:t>
      </w:r>
    </w:p>
    <w:p w14:paraId="29509B4C" w14:textId="77777777" w:rsidR="00AF0701" w:rsidRPr="00AF0701" w:rsidRDefault="00AF0701" w:rsidP="00AF0701"/>
    <w:p w14:paraId="69E56F05" w14:textId="21C1D843" w:rsidR="004616BB" w:rsidRPr="00AF0701" w:rsidRDefault="004616BB" w:rsidP="004616BB">
      <w:pPr>
        <w:pStyle w:val="ListParagraph"/>
        <w:spacing w:after="0" w:line="360" w:lineRule="auto"/>
        <w:ind w:left="786"/>
        <w:jc w:val="both"/>
        <w:rPr>
          <w:b/>
          <w:bCs/>
          <w:sz w:val="24"/>
          <w:szCs w:val="24"/>
        </w:rPr>
      </w:pPr>
      <w:r w:rsidRPr="00AF0701">
        <w:rPr>
          <w:b/>
          <w:bCs/>
          <w:sz w:val="24"/>
          <w:szCs w:val="24"/>
        </w:rPr>
        <w:t xml:space="preserve">Math Functions </w:t>
      </w:r>
    </w:p>
    <w:p w14:paraId="2492524A" w14:textId="1C6BB375" w:rsidR="004616BB" w:rsidRDefault="004616BB" w:rsidP="004616BB">
      <w:pPr>
        <w:pStyle w:val="ListParagraph"/>
        <w:spacing w:after="0" w:line="360" w:lineRule="auto"/>
        <w:ind w:left="786"/>
        <w:jc w:val="both"/>
        <w:rPr>
          <w:b/>
          <w:bCs/>
        </w:rPr>
      </w:pPr>
    </w:p>
    <w:p w14:paraId="6AD0496C" w14:textId="61EB1A73" w:rsidR="004616BB" w:rsidRDefault="004616BB" w:rsidP="00DB70E5">
      <w:pPr>
        <w:pStyle w:val="ListParagraph"/>
        <w:numPr>
          <w:ilvl w:val="0"/>
          <w:numId w:val="12"/>
        </w:numPr>
        <w:spacing w:after="0" w:line="360" w:lineRule="auto"/>
        <w:jc w:val="both"/>
        <w:rPr>
          <w:b/>
          <w:bCs/>
        </w:rPr>
      </w:pPr>
      <w:r>
        <w:rPr>
          <w:b/>
          <w:bCs/>
        </w:rPr>
        <w:t xml:space="preserve">Abs () </w:t>
      </w:r>
    </w:p>
    <w:p w14:paraId="3E63511E" w14:textId="77777777" w:rsidR="00AF0701" w:rsidRDefault="00F04794" w:rsidP="00AF0701">
      <w:pPr>
        <w:pStyle w:val="ListParagraph"/>
        <w:keepNext/>
        <w:spacing w:after="0" w:line="360" w:lineRule="auto"/>
        <w:ind w:left="643"/>
        <w:jc w:val="both"/>
      </w:pPr>
      <w:r>
        <w:rPr>
          <w:b/>
          <w:bCs/>
          <w:noProof/>
        </w:rPr>
        <w:drawing>
          <wp:inline distT="0" distB="0" distL="0" distR="0" wp14:anchorId="2C22865A" wp14:editId="78DC541E">
            <wp:extent cx="5731510" cy="862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862965"/>
                    </a:xfrm>
                    <a:prstGeom prst="rect">
                      <a:avLst/>
                    </a:prstGeom>
                  </pic:spPr>
                </pic:pic>
              </a:graphicData>
            </a:graphic>
          </wp:inline>
        </w:drawing>
      </w:r>
    </w:p>
    <w:p w14:paraId="13628958" w14:textId="7749C5AC" w:rsidR="00F04794" w:rsidRPr="00AF0701" w:rsidRDefault="00AF0701" w:rsidP="00AF0701">
      <w:pPr>
        <w:pStyle w:val="Caption"/>
        <w:jc w:val="center"/>
        <w:rPr>
          <w:b/>
          <w:bCs/>
          <w:i w:val="0"/>
          <w:iCs w:val="0"/>
        </w:rPr>
      </w:pPr>
      <w:r w:rsidRPr="00AF0701">
        <w:rPr>
          <w:i w:val="0"/>
          <w:iCs w:val="0"/>
        </w:rPr>
        <w:t xml:space="preserve">Figure </w:t>
      </w:r>
      <w:r w:rsidRPr="00AF0701">
        <w:rPr>
          <w:i w:val="0"/>
          <w:iCs w:val="0"/>
        </w:rPr>
        <w:fldChar w:fldCharType="begin"/>
      </w:r>
      <w:r w:rsidRPr="00AF0701">
        <w:rPr>
          <w:i w:val="0"/>
          <w:iCs w:val="0"/>
        </w:rPr>
        <w:instrText xml:space="preserve"> SEQ Figure \* ARABIC </w:instrText>
      </w:r>
      <w:r w:rsidRPr="00AF0701">
        <w:rPr>
          <w:i w:val="0"/>
          <w:iCs w:val="0"/>
        </w:rPr>
        <w:fldChar w:fldCharType="separate"/>
      </w:r>
      <w:r w:rsidR="0059699B">
        <w:rPr>
          <w:i w:val="0"/>
          <w:iCs w:val="0"/>
          <w:noProof/>
        </w:rPr>
        <w:t>22</w:t>
      </w:r>
      <w:r w:rsidRPr="00AF0701">
        <w:rPr>
          <w:i w:val="0"/>
          <w:iCs w:val="0"/>
        </w:rPr>
        <w:fldChar w:fldCharType="end"/>
      </w:r>
      <w:r w:rsidRPr="00AF0701">
        <w:rPr>
          <w:i w:val="0"/>
          <w:iCs w:val="0"/>
        </w:rPr>
        <w:t xml:space="preserve"> MySQL Query using abs () inbuilt function</w:t>
      </w:r>
    </w:p>
    <w:p w14:paraId="3FC1499D" w14:textId="62303261" w:rsidR="004616BB" w:rsidRDefault="004616BB" w:rsidP="00DB70E5">
      <w:pPr>
        <w:pStyle w:val="ListParagraph"/>
        <w:numPr>
          <w:ilvl w:val="0"/>
          <w:numId w:val="12"/>
        </w:numPr>
        <w:spacing w:after="0" w:line="360" w:lineRule="auto"/>
        <w:jc w:val="both"/>
        <w:rPr>
          <w:b/>
          <w:bCs/>
        </w:rPr>
      </w:pPr>
      <w:r>
        <w:rPr>
          <w:b/>
          <w:bCs/>
        </w:rPr>
        <w:t xml:space="preserve">Power () </w:t>
      </w:r>
    </w:p>
    <w:p w14:paraId="19CF91AF" w14:textId="3BD92CA2" w:rsidR="00AF0701" w:rsidRDefault="00AF0701" w:rsidP="00F04794">
      <w:pPr>
        <w:spacing w:after="0" w:line="360" w:lineRule="auto"/>
        <w:jc w:val="both"/>
        <w:rPr>
          <w:b/>
          <w:bCs/>
        </w:rPr>
      </w:pPr>
      <w:r>
        <w:rPr>
          <w:noProof/>
        </w:rPr>
        <mc:AlternateContent>
          <mc:Choice Requires="wps">
            <w:drawing>
              <wp:anchor distT="0" distB="0" distL="114300" distR="114300" simplePos="0" relativeHeight="251664896" behindDoc="0" locked="0" layoutInCell="1" allowOverlap="1" wp14:anchorId="159221A4" wp14:editId="424078B5">
                <wp:simplePos x="0" y="0"/>
                <wp:positionH relativeFrom="column">
                  <wp:posOffset>456565</wp:posOffset>
                </wp:positionH>
                <wp:positionV relativeFrom="paragraph">
                  <wp:posOffset>1009650</wp:posOffset>
                </wp:positionV>
                <wp:extent cx="57315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1B79C5" w14:textId="7B6443DC" w:rsidR="00A81FD9" w:rsidRPr="00AF0701" w:rsidRDefault="00A81FD9" w:rsidP="00AF0701">
                            <w:pPr>
                              <w:pStyle w:val="Caption"/>
                              <w:jc w:val="center"/>
                              <w:rPr>
                                <w:b/>
                                <w:bCs/>
                                <w:i w:val="0"/>
                                <w:iCs w:val="0"/>
                                <w:noProof/>
                                <w:sz w:val="22"/>
                                <w:szCs w:val="22"/>
                              </w:rPr>
                            </w:pPr>
                            <w:r w:rsidRPr="00AF0701">
                              <w:rPr>
                                <w:i w:val="0"/>
                                <w:iCs w:val="0"/>
                              </w:rPr>
                              <w:t xml:space="preserve">Figure </w:t>
                            </w:r>
                            <w:r w:rsidRPr="00AF0701">
                              <w:rPr>
                                <w:i w:val="0"/>
                                <w:iCs w:val="0"/>
                              </w:rPr>
                              <w:fldChar w:fldCharType="begin"/>
                            </w:r>
                            <w:r w:rsidRPr="00AF0701">
                              <w:rPr>
                                <w:i w:val="0"/>
                                <w:iCs w:val="0"/>
                              </w:rPr>
                              <w:instrText xml:space="preserve"> SEQ Figure \* ARABIC </w:instrText>
                            </w:r>
                            <w:r w:rsidRPr="00AF0701">
                              <w:rPr>
                                <w:i w:val="0"/>
                                <w:iCs w:val="0"/>
                              </w:rPr>
                              <w:fldChar w:fldCharType="separate"/>
                            </w:r>
                            <w:r>
                              <w:rPr>
                                <w:i w:val="0"/>
                                <w:iCs w:val="0"/>
                                <w:noProof/>
                              </w:rPr>
                              <w:t>23</w:t>
                            </w:r>
                            <w:r w:rsidRPr="00AF0701">
                              <w:rPr>
                                <w:i w:val="0"/>
                                <w:iCs w:val="0"/>
                              </w:rPr>
                              <w:fldChar w:fldCharType="end"/>
                            </w:r>
                            <w:r w:rsidRPr="00AF0701">
                              <w:rPr>
                                <w:i w:val="0"/>
                                <w:iCs w:val="0"/>
                              </w:rPr>
                              <w:t xml:space="preserve"> MySQL Query using Power () inbuilt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221A4" id="Text Box 31" o:spid="_x0000_s1029" type="#_x0000_t202" style="position:absolute;left:0;text-align:left;margin-left:35.95pt;margin-top:79.5pt;width:451.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" stroked="f">
                <v:textbox style="mso-fit-shape-to-text:t" inset="0,0,0,0">
                  <w:txbxContent>
                    <w:p w14:paraId="111B79C5" w14:textId="7B6443DC" w:rsidR="00A81FD9" w:rsidRPr="00AF0701" w:rsidRDefault="00A81FD9" w:rsidP="00AF0701">
                      <w:pPr>
                        <w:pStyle w:val="Caption"/>
                        <w:jc w:val="center"/>
                        <w:rPr>
                          <w:b/>
                          <w:bCs/>
                          <w:i w:val="0"/>
                          <w:iCs w:val="0"/>
                          <w:noProof/>
                          <w:sz w:val="22"/>
                          <w:szCs w:val="22"/>
                        </w:rPr>
                      </w:pPr>
                      <w:r w:rsidRPr="00AF0701">
                        <w:rPr>
                          <w:i w:val="0"/>
                          <w:iCs w:val="0"/>
                        </w:rPr>
                        <w:t xml:space="preserve">Figure </w:t>
                      </w:r>
                      <w:r w:rsidRPr="00AF0701">
                        <w:rPr>
                          <w:i w:val="0"/>
                          <w:iCs w:val="0"/>
                        </w:rPr>
                        <w:fldChar w:fldCharType="begin"/>
                      </w:r>
                      <w:r w:rsidRPr="00AF0701">
                        <w:rPr>
                          <w:i w:val="0"/>
                          <w:iCs w:val="0"/>
                        </w:rPr>
                        <w:instrText xml:space="preserve"> SEQ Figure \* ARABIC </w:instrText>
                      </w:r>
                      <w:r w:rsidRPr="00AF0701">
                        <w:rPr>
                          <w:i w:val="0"/>
                          <w:iCs w:val="0"/>
                        </w:rPr>
                        <w:fldChar w:fldCharType="separate"/>
                      </w:r>
                      <w:r>
                        <w:rPr>
                          <w:i w:val="0"/>
                          <w:iCs w:val="0"/>
                          <w:noProof/>
                        </w:rPr>
                        <w:t>23</w:t>
                      </w:r>
                      <w:r w:rsidRPr="00AF0701">
                        <w:rPr>
                          <w:i w:val="0"/>
                          <w:iCs w:val="0"/>
                        </w:rPr>
                        <w:fldChar w:fldCharType="end"/>
                      </w:r>
                      <w:r w:rsidRPr="00AF0701">
                        <w:rPr>
                          <w:i w:val="0"/>
                          <w:iCs w:val="0"/>
                        </w:rPr>
                        <w:t xml:space="preserve"> MySQL Query using Power () inbuilt function</w:t>
                      </w:r>
                    </w:p>
                  </w:txbxContent>
                </v:textbox>
                <w10:wrap type="square"/>
              </v:shape>
            </w:pict>
          </mc:Fallback>
        </mc:AlternateContent>
      </w:r>
      <w:r>
        <w:rPr>
          <w:b/>
          <w:bCs/>
          <w:noProof/>
        </w:rPr>
        <w:drawing>
          <wp:anchor distT="0" distB="0" distL="114300" distR="114300" simplePos="0" relativeHeight="251663872" behindDoc="0" locked="0" layoutInCell="1" allowOverlap="1" wp14:anchorId="277A924E" wp14:editId="539D6883">
            <wp:simplePos x="0" y="0"/>
            <wp:positionH relativeFrom="column">
              <wp:posOffset>456738</wp:posOffset>
            </wp:positionH>
            <wp:positionV relativeFrom="paragraph">
              <wp:posOffset>93633</wp:posOffset>
            </wp:positionV>
            <wp:extent cx="5731510" cy="85915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859155"/>
                    </a:xfrm>
                    <a:prstGeom prst="rect">
                      <a:avLst/>
                    </a:prstGeom>
                  </pic:spPr>
                </pic:pic>
              </a:graphicData>
            </a:graphic>
            <wp14:sizeRelH relativeFrom="page">
              <wp14:pctWidth>0</wp14:pctWidth>
            </wp14:sizeRelH>
            <wp14:sizeRelV relativeFrom="page">
              <wp14:pctHeight>0</wp14:pctHeight>
            </wp14:sizeRelV>
          </wp:anchor>
        </w:drawing>
      </w:r>
    </w:p>
    <w:p w14:paraId="6FFC5B2D" w14:textId="511A2367" w:rsidR="00AF0701" w:rsidRDefault="00AF0701" w:rsidP="00F04794">
      <w:pPr>
        <w:spacing w:after="0" w:line="360" w:lineRule="auto"/>
        <w:jc w:val="both"/>
        <w:rPr>
          <w:b/>
          <w:bCs/>
        </w:rPr>
      </w:pPr>
    </w:p>
    <w:p w14:paraId="009DCE5B" w14:textId="6811FD50" w:rsidR="00AF0701" w:rsidRDefault="00AF0701" w:rsidP="00F04794">
      <w:pPr>
        <w:spacing w:after="0" w:line="360" w:lineRule="auto"/>
        <w:jc w:val="both"/>
        <w:rPr>
          <w:b/>
          <w:bCs/>
        </w:rPr>
      </w:pPr>
    </w:p>
    <w:p w14:paraId="4059BB75" w14:textId="336ACF99" w:rsidR="00F04794" w:rsidRDefault="00F04794" w:rsidP="00F04794">
      <w:pPr>
        <w:spacing w:after="0" w:line="360" w:lineRule="auto"/>
        <w:jc w:val="both"/>
        <w:rPr>
          <w:b/>
          <w:bCs/>
        </w:rPr>
      </w:pPr>
    </w:p>
    <w:p w14:paraId="23AB000B" w14:textId="1E4B4D8C" w:rsidR="00AF0701" w:rsidRDefault="00AF0701" w:rsidP="00F04794">
      <w:pPr>
        <w:spacing w:after="0" w:line="360" w:lineRule="auto"/>
        <w:jc w:val="both"/>
        <w:rPr>
          <w:b/>
          <w:bCs/>
        </w:rPr>
      </w:pPr>
    </w:p>
    <w:p w14:paraId="09D5B580" w14:textId="77777777" w:rsidR="00AF0701" w:rsidRPr="00F04794" w:rsidRDefault="00AF0701" w:rsidP="00F04794">
      <w:pPr>
        <w:spacing w:after="0" w:line="360" w:lineRule="auto"/>
        <w:jc w:val="both"/>
        <w:rPr>
          <w:b/>
          <w:bCs/>
        </w:rPr>
      </w:pPr>
    </w:p>
    <w:p w14:paraId="6C192B6F" w14:textId="28AFC99C" w:rsidR="004616BB" w:rsidRDefault="004616BB" w:rsidP="00DB70E5">
      <w:pPr>
        <w:pStyle w:val="ListParagraph"/>
        <w:numPr>
          <w:ilvl w:val="0"/>
          <w:numId w:val="12"/>
        </w:numPr>
        <w:spacing w:after="0" w:line="360" w:lineRule="auto"/>
        <w:jc w:val="both"/>
        <w:rPr>
          <w:b/>
          <w:bCs/>
        </w:rPr>
      </w:pPr>
      <w:r>
        <w:rPr>
          <w:b/>
          <w:bCs/>
        </w:rPr>
        <w:lastRenderedPageBreak/>
        <w:t xml:space="preserve">Mod () </w:t>
      </w:r>
    </w:p>
    <w:p w14:paraId="5A276D71" w14:textId="77777777" w:rsidR="0059699B" w:rsidRDefault="00F04794" w:rsidP="0059699B">
      <w:pPr>
        <w:pStyle w:val="ListParagraph"/>
        <w:keepNext/>
      </w:pPr>
      <w:r>
        <w:rPr>
          <w:b/>
          <w:bCs/>
          <w:noProof/>
        </w:rPr>
        <w:drawing>
          <wp:inline distT="0" distB="0" distL="0" distR="0" wp14:anchorId="5523D174" wp14:editId="30D77072">
            <wp:extent cx="5731510" cy="73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33425"/>
                    </a:xfrm>
                    <a:prstGeom prst="rect">
                      <a:avLst/>
                    </a:prstGeom>
                  </pic:spPr>
                </pic:pic>
              </a:graphicData>
            </a:graphic>
          </wp:inline>
        </w:drawing>
      </w:r>
    </w:p>
    <w:p w14:paraId="4B81D56C" w14:textId="4EE577C9" w:rsidR="005F1028" w:rsidRPr="005F1028" w:rsidRDefault="0059699B" w:rsidP="005F1028">
      <w:pPr>
        <w:pStyle w:val="Caption"/>
        <w:jc w:val="center"/>
        <w:rPr>
          <w:i w:val="0"/>
          <w:iCs w:val="0"/>
        </w:rPr>
      </w:pPr>
      <w:r w:rsidRPr="0059699B">
        <w:rPr>
          <w:i w:val="0"/>
          <w:iCs w:val="0"/>
        </w:rPr>
        <w:t xml:space="preserve">Figure </w:t>
      </w:r>
      <w:r w:rsidRPr="0059699B">
        <w:rPr>
          <w:i w:val="0"/>
          <w:iCs w:val="0"/>
        </w:rPr>
        <w:fldChar w:fldCharType="begin"/>
      </w:r>
      <w:r w:rsidRPr="0059699B">
        <w:rPr>
          <w:i w:val="0"/>
          <w:iCs w:val="0"/>
        </w:rPr>
        <w:instrText xml:space="preserve"> SEQ Figure \* ARABIC </w:instrText>
      </w:r>
      <w:r w:rsidRPr="0059699B">
        <w:rPr>
          <w:i w:val="0"/>
          <w:iCs w:val="0"/>
        </w:rPr>
        <w:fldChar w:fldCharType="separate"/>
      </w:r>
      <w:r>
        <w:rPr>
          <w:i w:val="0"/>
          <w:iCs w:val="0"/>
          <w:noProof/>
        </w:rPr>
        <w:t>24</w:t>
      </w:r>
      <w:r w:rsidRPr="0059699B">
        <w:rPr>
          <w:i w:val="0"/>
          <w:iCs w:val="0"/>
        </w:rPr>
        <w:fldChar w:fldCharType="end"/>
      </w:r>
      <w:r w:rsidRPr="0059699B">
        <w:rPr>
          <w:i w:val="0"/>
          <w:iCs w:val="0"/>
        </w:rPr>
        <w:t xml:space="preserve"> MySQL Query using Mod () inbuilt function</w:t>
      </w:r>
    </w:p>
    <w:p w14:paraId="0366277B" w14:textId="1014E9CC" w:rsidR="004616BB" w:rsidRPr="004616BB" w:rsidRDefault="004616BB" w:rsidP="00DB70E5">
      <w:pPr>
        <w:pStyle w:val="ListParagraph"/>
        <w:numPr>
          <w:ilvl w:val="0"/>
          <w:numId w:val="12"/>
        </w:numPr>
        <w:spacing w:after="0" w:line="360" w:lineRule="auto"/>
        <w:jc w:val="both"/>
        <w:rPr>
          <w:b/>
          <w:bCs/>
        </w:rPr>
      </w:pPr>
      <w:r>
        <w:rPr>
          <w:b/>
          <w:bCs/>
        </w:rPr>
        <w:t xml:space="preserve">Sqrt () </w:t>
      </w:r>
    </w:p>
    <w:p w14:paraId="4DE9DD80" w14:textId="53199B88" w:rsidR="0082174C" w:rsidRDefault="00CE4698" w:rsidP="0082174C">
      <w:pPr>
        <w:spacing w:after="0" w:line="360" w:lineRule="auto"/>
        <w:jc w:val="both"/>
      </w:pPr>
      <w:r>
        <w:rPr>
          <w:noProof/>
        </w:rPr>
        <w:drawing>
          <wp:anchor distT="0" distB="0" distL="114300" distR="114300" simplePos="0" relativeHeight="251672064" behindDoc="0" locked="0" layoutInCell="1" allowOverlap="1" wp14:anchorId="12C22447" wp14:editId="6CF7C410">
            <wp:simplePos x="0" y="0"/>
            <wp:positionH relativeFrom="column">
              <wp:posOffset>456796</wp:posOffset>
            </wp:positionH>
            <wp:positionV relativeFrom="paragraph">
              <wp:posOffset>93345</wp:posOffset>
            </wp:positionV>
            <wp:extent cx="5731510" cy="76390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63905"/>
                    </a:xfrm>
                    <a:prstGeom prst="rect">
                      <a:avLst/>
                    </a:prstGeom>
                  </pic:spPr>
                </pic:pic>
              </a:graphicData>
            </a:graphic>
            <wp14:sizeRelH relativeFrom="page">
              <wp14:pctWidth>0</wp14:pctWidth>
            </wp14:sizeRelH>
            <wp14:sizeRelV relativeFrom="page">
              <wp14:pctHeight>0</wp14:pctHeight>
            </wp14:sizeRelV>
          </wp:anchor>
        </w:drawing>
      </w:r>
      <w:r w:rsidR="0059699B">
        <w:rPr>
          <w:noProof/>
        </w:rPr>
        <mc:AlternateContent>
          <mc:Choice Requires="wps">
            <w:drawing>
              <wp:anchor distT="0" distB="0" distL="114300" distR="114300" simplePos="0" relativeHeight="251675136" behindDoc="0" locked="0" layoutInCell="1" allowOverlap="1" wp14:anchorId="56739194" wp14:editId="2F9BC73A">
                <wp:simplePos x="0" y="0"/>
                <wp:positionH relativeFrom="column">
                  <wp:posOffset>560705</wp:posOffset>
                </wp:positionH>
                <wp:positionV relativeFrom="paragraph">
                  <wp:posOffset>914400</wp:posOffset>
                </wp:positionV>
                <wp:extent cx="573151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2A646C" w14:textId="51FBE43C" w:rsidR="00A81FD9" w:rsidRPr="0059699B" w:rsidRDefault="00A81FD9" w:rsidP="0059699B">
                            <w:pPr>
                              <w:pStyle w:val="Caption"/>
                              <w:jc w:val="center"/>
                              <w:rPr>
                                <w:i w:val="0"/>
                                <w:iCs w:val="0"/>
                                <w:noProof/>
                                <w:sz w:val="22"/>
                                <w:szCs w:val="22"/>
                              </w:rPr>
                            </w:pPr>
                            <w:r w:rsidRPr="0059699B">
                              <w:rPr>
                                <w:i w:val="0"/>
                                <w:iCs w:val="0"/>
                              </w:rPr>
                              <w:t xml:space="preserve">Figure </w:t>
                            </w:r>
                            <w:r w:rsidRPr="0059699B">
                              <w:rPr>
                                <w:i w:val="0"/>
                                <w:iCs w:val="0"/>
                              </w:rPr>
                              <w:fldChar w:fldCharType="begin"/>
                            </w:r>
                            <w:r w:rsidRPr="0059699B">
                              <w:rPr>
                                <w:i w:val="0"/>
                                <w:iCs w:val="0"/>
                              </w:rPr>
                              <w:instrText xml:space="preserve"> SEQ Figure \* ARABIC </w:instrText>
                            </w:r>
                            <w:r w:rsidRPr="0059699B">
                              <w:rPr>
                                <w:i w:val="0"/>
                                <w:iCs w:val="0"/>
                              </w:rPr>
                              <w:fldChar w:fldCharType="separate"/>
                            </w:r>
                            <w:r w:rsidRPr="0059699B">
                              <w:rPr>
                                <w:i w:val="0"/>
                                <w:iCs w:val="0"/>
                                <w:noProof/>
                              </w:rPr>
                              <w:t>25</w:t>
                            </w:r>
                            <w:r w:rsidRPr="0059699B">
                              <w:rPr>
                                <w:i w:val="0"/>
                                <w:iCs w:val="0"/>
                              </w:rPr>
                              <w:fldChar w:fldCharType="end"/>
                            </w:r>
                            <w:r w:rsidRPr="0059699B">
                              <w:rPr>
                                <w:i w:val="0"/>
                                <w:iCs w:val="0"/>
                              </w:rPr>
                              <w:t xml:space="preserve"> Figure 25 MySQL Query using Mod () inbuilt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39194" id="Text Box 33" o:spid="_x0000_s1030" type="#_x0000_t202" style="position:absolute;left:0;text-align:left;margin-left:44.15pt;margin-top:1in;width:451.3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" stroked="f">
                <v:textbox style="mso-fit-shape-to-text:t" inset="0,0,0,0">
                  <w:txbxContent>
                    <w:p w14:paraId="2C2A646C" w14:textId="51FBE43C" w:rsidR="00A81FD9" w:rsidRPr="0059699B" w:rsidRDefault="00A81FD9" w:rsidP="0059699B">
                      <w:pPr>
                        <w:pStyle w:val="Caption"/>
                        <w:jc w:val="center"/>
                        <w:rPr>
                          <w:i w:val="0"/>
                          <w:iCs w:val="0"/>
                          <w:noProof/>
                          <w:sz w:val="22"/>
                          <w:szCs w:val="22"/>
                        </w:rPr>
                      </w:pPr>
                      <w:r w:rsidRPr="0059699B">
                        <w:rPr>
                          <w:i w:val="0"/>
                          <w:iCs w:val="0"/>
                        </w:rPr>
                        <w:t xml:space="preserve">Figure </w:t>
                      </w:r>
                      <w:r w:rsidRPr="0059699B">
                        <w:rPr>
                          <w:i w:val="0"/>
                          <w:iCs w:val="0"/>
                        </w:rPr>
                        <w:fldChar w:fldCharType="begin"/>
                      </w:r>
                      <w:r w:rsidRPr="0059699B">
                        <w:rPr>
                          <w:i w:val="0"/>
                          <w:iCs w:val="0"/>
                        </w:rPr>
                        <w:instrText xml:space="preserve"> SEQ Figure \* ARABIC </w:instrText>
                      </w:r>
                      <w:r w:rsidRPr="0059699B">
                        <w:rPr>
                          <w:i w:val="0"/>
                          <w:iCs w:val="0"/>
                        </w:rPr>
                        <w:fldChar w:fldCharType="separate"/>
                      </w:r>
                      <w:r w:rsidRPr="0059699B">
                        <w:rPr>
                          <w:i w:val="0"/>
                          <w:iCs w:val="0"/>
                          <w:noProof/>
                        </w:rPr>
                        <w:t>25</w:t>
                      </w:r>
                      <w:r w:rsidRPr="0059699B">
                        <w:rPr>
                          <w:i w:val="0"/>
                          <w:iCs w:val="0"/>
                        </w:rPr>
                        <w:fldChar w:fldCharType="end"/>
                      </w:r>
                      <w:r w:rsidRPr="0059699B">
                        <w:rPr>
                          <w:i w:val="0"/>
                          <w:iCs w:val="0"/>
                        </w:rPr>
                        <w:t xml:space="preserve"> Figure 25 MySQL Query using Mod () inbuilt function</w:t>
                      </w:r>
                    </w:p>
                  </w:txbxContent>
                </v:textbox>
                <w10:wrap type="square"/>
              </v:shape>
            </w:pict>
          </mc:Fallback>
        </mc:AlternateContent>
      </w:r>
    </w:p>
    <w:p w14:paraId="73AC1A2C" w14:textId="2C74EE51" w:rsidR="00616676" w:rsidRDefault="00616676" w:rsidP="0082174C">
      <w:pPr>
        <w:spacing w:after="0" w:line="360" w:lineRule="auto"/>
        <w:jc w:val="both"/>
      </w:pPr>
    </w:p>
    <w:p w14:paraId="6D5DCCFF" w14:textId="41BA4301" w:rsidR="00616676" w:rsidRDefault="00616676" w:rsidP="0082174C">
      <w:pPr>
        <w:spacing w:after="0" w:line="360" w:lineRule="auto"/>
        <w:jc w:val="both"/>
      </w:pPr>
    </w:p>
    <w:p w14:paraId="21A9679D" w14:textId="49C2A9F6" w:rsidR="0059699B" w:rsidRDefault="0059699B" w:rsidP="0082174C">
      <w:pPr>
        <w:spacing w:after="0" w:line="360" w:lineRule="auto"/>
        <w:jc w:val="both"/>
      </w:pPr>
    </w:p>
    <w:p w14:paraId="1AD9BA88" w14:textId="77777777" w:rsidR="0059699B" w:rsidRPr="00E42159" w:rsidRDefault="0059699B" w:rsidP="0082174C">
      <w:pPr>
        <w:spacing w:after="0" w:line="360" w:lineRule="auto"/>
        <w:jc w:val="both"/>
      </w:pPr>
    </w:p>
    <w:p w14:paraId="1FE35131" w14:textId="5B4F8619" w:rsidR="0082174C" w:rsidRPr="0074584D" w:rsidRDefault="0082174C" w:rsidP="00DB70E5">
      <w:pPr>
        <w:pStyle w:val="ListParagraph"/>
        <w:numPr>
          <w:ilvl w:val="0"/>
          <w:numId w:val="1"/>
        </w:numPr>
        <w:tabs>
          <w:tab w:val="left" w:pos="720"/>
        </w:tabs>
        <w:suppressAutoHyphens/>
        <w:spacing w:after="0" w:line="360" w:lineRule="auto"/>
        <w:contextualSpacing w:val="0"/>
        <w:jc w:val="both"/>
        <w:rPr>
          <w:b/>
          <w:bCs/>
        </w:rPr>
      </w:pPr>
      <w:r w:rsidRPr="0074584D">
        <w:rPr>
          <w:rFonts w:cs="Times New Roman"/>
          <w:b/>
          <w:bCs/>
        </w:rPr>
        <w:t>Analysis and Discussions</w:t>
      </w:r>
    </w:p>
    <w:p w14:paraId="67DC218F" w14:textId="470F64A9" w:rsidR="00616676" w:rsidRPr="007C633C" w:rsidRDefault="0068165F" w:rsidP="007C633C">
      <w:pPr>
        <w:spacing w:after="0" w:line="360" w:lineRule="auto"/>
        <w:jc w:val="both"/>
        <w:rPr>
          <w:b/>
          <w:bCs/>
        </w:rPr>
      </w:pPr>
      <w:r w:rsidRPr="0068165F">
        <w:rPr>
          <w:b/>
          <w:bCs/>
        </w:rPr>
        <w:t xml:space="preserve">Sub Question – </w:t>
      </w:r>
      <w:r>
        <w:rPr>
          <w:b/>
          <w:bCs/>
        </w:rPr>
        <w:t>A</w:t>
      </w:r>
    </w:p>
    <w:p w14:paraId="346CBCCC" w14:textId="25BFDDCC" w:rsidR="00616676" w:rsidRDefault="00616676" w:rsidP="00DB70E5">
      <w:pPr>
        <w:pStyle w:val="ListParagraph"/>
        <w:numPr>
          <w:ilvl w:val="0"/>
          <w:numId w:val="6"/>
        </w:numPr>
        <w:spacing w:after="0" w:line="360" w:lineRule="auto"/>
        <w:jc w:val="both"/>
        <w:rPr>
          <w:b/>
          <w:bCs/>
          <w:color w:val="000000" w:themeColor="text1"/>
        </w:rPr>
      </w:pPr>
      <w:r w:rsidRPr="00AC24C8">
        <w:rPr>
          <w:b/>
          <w:bCs/>
          <w:color w:val="000000" w:themeColor="text1"/>
        </w:rPr>
        <w:t>Not NULL</w:t>
      </w:r>
    </w:p>
    <w:p w14:paraId="4CAC9E3F" w14:textId="6112E449" w:rsidR="003C0B49" w:rsidRDefault="003C0B49" w:rsidP="003C0B49">
      <w:pPr>
        <w:spacing w:after="0" w:line="360" w:lineRule="auto"/>
        <w:jc w:val="both"/>
        <w:rPr>
          <w:color w:val="000000" w:themeColor="text1"/>
        </w:rPr>
      </w:pPr>
      <w:r w:rsidRPr="003C0B49">
        <w:rPr>
          <w:color w:val="000000" w:themeColor="text1"/>
        </w:rPr>
        <w:t>This is a constraint used when a data field is required to have a data and can’t be empty</w:t>
      </w:r>
      <w:r>
        <w:rPr>
          <w:color w:val="000000" w:themeColor="text1"/>
        </w:rPr>
        <w:t xml:space="preserve"> </w:t>
      </w:r>
    </w:p>
    <w:p w14:paraId="2CCCB48A" w14:textId="434736C4" w:rsidR="003C0B49" w:rsidRPr="00935D01" w:rsidRDefault="003C0B49" w:rsidP="003C0B49">
      <w:pPr>
        <w:spacing w:after="0" w:line="360" w:lineRule="auto"/>
        <w:jc w:val="both"/>
        <w:rPr>
          <w:b/>
          <w:bCs/>
          <w:color w:val="000000" w:themeColor="text1"/>
        </w:rPr>
      </w:pPr>
      <w:r w:rsidRPr="00935D01">
        <w:rPr>
          <w:b/>
          <w:bCs/>
          <w:color w:val="000000" w:themeColor="text1"/>
        </w:rPr>
        <w:t>Reference Image : Image 3</w:t>
      </w:r>
    </w:p>
    <w:p w14:paraId="4A93B494" w14:textId="68D16B38" w:rsidR="00616676" w:rsidRDefault="00616676" w:rsidP="00DB70E5">
      <w:pPr>
        <w:pStyle w:val="ListParagraph"/>
        <w:numPr>
          <w:ilvl w:val="0"/>
          <w:numId w:val="6"/>
        </w:numPr>
        <w:spacing w:after="0" w:line="360" w:lineRule="auto"/>
        <w:jc w:val="both"/>
        <w:rPr>
          <w:b/>
          <w:bCs/>
          <w:color w:val="000000" w:themeColor="text1"/>
        </w:rPr>
      </w:pPr>
      <w:r w:rsidRPr="00AC24C8">
        <w:rPr>
          <w:b/>
          <w:bCs/>
          <w:color w:val="000000" w:themeColor="text1"/>
        </w:rPr>
        <w:t xml:space="preserve">Default </w:t>
      </w:r>
    </w:p>
    <w:p w14:paraId="450B3BC8" w14:textId="13B66829" w:rsidR="003C0B49" w:rsidRPr="003C0B49" w:rsidRDefault="003C0B49" w:rsidP="003C0B49">
      <w:pPr>
        <w:spacing w:after="0" w:line="360" w:lineRule="auto"/>
        <w:jc w:val="both"/>
        <w:rPr>
          <w:color w:val="000000" w:themeColor="text1"/>
        </w:rPr>
      </w:pPr>
      <w:r w:rsidRPr="003C0B49">
        <w:rPr>
          <w:color w:val="000000" w:themeColor="text1"/>
        </w:rPr>
        <w:t xml:space="preserve">This is a constraint used </w:t>
      </w:r>
      <w:r w:rsidR="00390519">
        <w:rPr>
          <w:color w:val="000000" w:themeColor="text1"/>
        </w:rPr>
        <w:t>when we</w:t>
      </w:r>
      <w:r w:rsidRPr="003C0B49">
        <w:rPr>
          <w:color w:val="000000" w:themeColor="text1"/>
        </w:rPr>
        <w:t xml:space="preserve"> have a default value while creating a table so when the user doesn’t insert any value into this particular column then it will consider the default value from when we create the table </w:t>
      </w:r>
    </w:p>
    <w:p w14:paraId="7CE456A3" w14:textId="50BE0E47" w:rsidR="003C0B49" w:rsidRPr="003C0B49" w:rsidRDefault="003C0B49" w:rsidP="003C0B49">
      <w:pPr>
        <w:spacing w:after="0" w:line="360" w:lineRule="auto"/>
        <w:jc w:val="both"/>
        <w:rPr>
          <w:b/>
          <w:bCs/>
          <w:color w:val="000000" w:themeColor="text1"/>
        </w:rPr>
      </w:pPr>
      <w:r w:rsidRPr="00935D01">
        <w:rPr>
          <w:b/>
          <w:bCs/>
          <w:color w:val="000000" w:themeColor="text1"/>
        </w:rPr>
        <w:t>Reference Image : Image 4 and Image 5</w:t>
      </w:r>
    </w:p>
    <w:p w14:paraId="1F835CC5" w14:textId="72CF32D3" w:rsidR="00616676" w:rsidRDefault="00616676" w:rsidP="00DB70E5">
      <w:pPr>
        <w:pStyle w:val="ListParagraph"/>
        <w:numPr>
          <w:ilvl w:val="0"/>
          <w:numId w:val="6"/>
        </w:numPr>
        <w:spacing w:after="0" w:line="360" w:lineRule="auto"/>
        <w:jc w:val="both"/>
        <w:rPr>
          <w:b/>
          <w:bCs/>
        </w:rPr>
      </w:pPr>
      <w:r w:rsidRPr="00AC24C8">
        <w:rPr>
          <w:b/>
          <w:bCs/>
        </w:rPr>
        <w:t>Unique</w:t>
      </w:r>
    </w:p>
    <w:p w14:paraId="11DDC3EA" w14:textId="38C60D81" w:rsidR="003C0B49" w:rsidRPr="007F7E41" w:rsidRDefault="00390519" w:rsidP="003C0B49">
      <w:pPr>
        <w:spacing w:after="0" w:line="360" w:lineRule="auto"/>
        <w:jc w:val="both"/>
      </w:pPr>
      <w:r w:rsidRPr="007F7E41">
        <w:t xml:space="preserve">This is a constraint used </w:t>
      </w:r>
      <w:r w:rsidR="007F7E41" w:rsidRPr="007F7E41">
        <w:t>when the data has to be unique and also when we don’t want any duplicity of the data in our table.</w:t>
      </w:r>
    </w:p>
    <w:p w14:paraId="1F7A5D9E" w14:textId="34662933" w:rsidR="00170512" w:rsidRPr="00170512" w:rsidRDefault="007F7E41" w:rsidP="003C0B49">
      <w:pPr>
        <w:spacing w:after="0" w:line="360" w:lineRule="auto"/>
        <w:jc w:val="both"/>
        <w:rPr>
          <w:b/>
          <w:bCs/>
          <w:color w:val="000000" w:themeColor="text1"/>
        </w:rPr>
      </w:pPr>
      <w:r w:rsidRPr="00935D01">
        <w:rPr>
          <w:b/>
          <w:bCs/>
          <w:color w:val="000000" w:themeColor="text1"/>
        </w:rPr>
        <w:t xml:space="preserve">Reference Image : Image </w:t>
      </w:r>
      <w:r>
        <w:rPr>
          <w:b/>
          <w:bCs/>
          <w:color w:val="000000" w:themeColor="text1"/>
        </w:rPr>
        <w:t>6</w:t>
      </w:r>
    </w:p>
    <w:p w14:paraId="0D8AC497" w14:textId="08814E59" w:rsidR="00616676" w:rsidRDefault="00616676" w:rsidP="00DB70E5">
      <w:pPr>
        <w:pStyle w:val="ListParagraph"/>
        <w:numPr>
          <w:ilvl w:val="0"/>
          <w:numId w:val="6"/>
        </w:numPr>
        <w:spacing w:after="0" w:line="360" w:lineRule="auto"/>
        <w:jc w:val="both"/>
        <w:rPr>
          <w:b/>
          <w:bCs/>
          <w:color w:val="000000" w:themeColor="text1"/>
        </w:rPr>
      </w:pPr>
      <w:r w:rsidRPr="00AC24C8">
        <w:rPr>
          <w:b/>
          <w:bCs/>
          <w:color w:val="000000" w:themeColor="text1"/>
        </w:rPr>
        <w:t>Primary key</w:t>
      </w:r>
    </w:p>
    <w:p w14:paraId="63A76799" w14:textId="0205CA7E" w:rsidR="003C0B49" w:rsidRDefault="00170512" w:rsidP="003C0B49">
      <w:pPr>
        <w:spacing w:after="0" w:line="360" w:lineRule="auto"/>
        <w:jc w:val="both"/>
        <w:rPr>
          <w:color w:val="000000" w:themeColor="text1"/>
        </w:rPr>
      </w:pPr>
      <w:r w:rsidRPr="00170512">
        <w:rPr>
          <w:color w:val="000000" w:themeColor="text1"/>
        </w:rPr>
        <w:t>This is key constraint used to define a key for an entire data set of a row in a table because when the data has to called</w:t>
      </w:r>
      <w:r w:rsidR="001A7A63">
        <w:rPr>
          <w:color w:val="000000" w:themeColor="text1"/>
        </w:rPr>
        <w:t xml:space="preserve"> in other table for a reference then</w:t>
      </w:r>
      <w:r w:rsidRPr="00170512">
        <w:rPr>
          <w:color w:val="000000" w:themeColor="text1"/>
        </w:rPr>
        <w:t xml:space="preserve"> it can be called using this key </w:t>
      </w:r>
    </w:p>
    <w:p w14:paraId="709B9C46" w14:textId="57BA5288" w:rsidR="008245B0" w:rsidRPr="00985A4F" w:rsidRDefault="008245B0" w:rsidP="003C0B49">
      <w:pPr>
        <w:spacing w:after="0" w:line="360" w:lineRule="auto"/>
        <w:jc w:val="both"/>
        <w:rPr>
          <w:b/>
          <w:bCs/>
          <w:color w:val="000000" w:themeColor="text1"/>
        </w:rPr>
      </w:pPr>
      <w:r w:rsidRPr="00935D01">
        <w:rPr>
          <w:b/>
          <w:bCs/>
          <w:color w:val="000000" w:themeColor="text1"/>
        </w:rPr>
        <w:t xml:space="preserve">Reference Image : Image </w:t>
      </w:r>
      <w:r>
        <w:rPr>
          <w:b/>
          <w:bCs/>
          <w:color w:val="000000" w:themeColor="text1"/>
        </w:rPr>
        <w:t>7</w:t>
      </w:r>
    </w:p>
    <w:p w14:paraId="1FA49239" w14:textId="3495776B" w:rsidR="00616676" w:rsidRPr="00AC24C8" w:rsidRDefault="00616676" w:rsidP="00DB70E5">
      <w:pPr>
        <w:pStyle w:val="ListParagraph"/>
        <w:numPr>
          <w:ilvl w:val="0"/>
          <w:numId w:val="6"/>
        </w:numPr>
        <w:spacing w:after="0" w:line="360" w:lineRule="auto"/>
        <w:jc w:val="both"/>
        <w:rPr>
          <w:b/>
          <w:bCs/>
          <w:color w:val="000000" w:themeColor="text1"/>
        </w:rPr>
      </w:pPr>
      <w:r w:rsidRPr="00AC24C8">
        <w:rPr>
          <w:b/>
          <w:bCs/>
          <w:color w:val="000000" w:themeColor="text1"/>
        </w:rPr>
        <w:t>Foreign key</w:t>
      </w:r>
    </w:p>
    <w:p w14:paraId="65131D69" w14:textId="3C0A1CB1" w:rsidR="007C633C" w:rsidRDefault="00E10F13" w:rsidP="00E10F13">
      <w:pPr>
        <w:spacing w:after="0" w:line="360" w:lineRule="auto"/>
        <w:jc w:val="both"/>
        <w:rPr>
          <w:color w:val="000000" w:themeColor="text1"/>
        </w:rPr>
      </w:pPr>
      <w:r w:rsidRPr="00170512">
        <w:rPr>
          <w:color w:val="000000" w:themeColor="text1"/>
        </w:rPr>
        <w:t xml:space="preserve">This is key constraint used to define a key </w:t>
      </w:r>
      <w:r>
        <w:rPr>
          <w:color w:val="000000" w:themeColor="text1"/>
        </w:rPr>
        <w:t>that was a primary key from table</w:t>
      </w:r>
      <w:r w:rsidR="00626DCD">
        <w:rPr>
          <w:color w:val="000000" w:themeColor="text1"/>
        </w:rPr>
        <w:t xml:space="preserve"> 1</w:t>
      </w:r>
      <w:r>
        <w:rPr>
          <w:color w:val="000000" w:themeColor="text1"/>
        </w:rPr>
        <w:t xml:space="preserve"> and wants to be used in a table</w:t>
      </w:r>
      <w:r w:rsidR="00626DCD">
        <w:rPr>
          <w:color w:val="000000" w:themeColor="text1"/>
        </w:rPr>
        <w:t xml:space="preserve"> 2</w:t>
      </w:r>
      <w:r>
        <w:rPr>
          <w:color w:val="000000" w:themeColor="text1"/>
        </w:rPr>
        <w:t xml:space="preserve"> so the primary key</w:t>
      </w:r>
      <w:r w:rsidR="00626DCD">
        <w:rPr>
          <w:color w:val="000000" w:themeColor="text1"/>
        </w:rPr>
        <w:t xml:space="preserve"> from table 1</w:t>
      </w:r>
      <w:r>
        <w:rPr>
          <w:color w:val="000000" w:themeColor="text1"/>
        </w:rPr>
        <w:t xml:space="preserve"> acts a </w:t>
      </w:r>
      <w:r w:rsidR="00626DCD">
        <w:rPr>
          <w:color w:val="000000" w:themeColor="text1"/>
        </w:rPr>
        <w:t xml:space="preserve">foreign key in table 2 but if the key doesn’t exist then it will give you an error </w:t>
      </w:r>
    </w:p>
    <w:p w14:paraId="402630CF" w14:textId="0DA292A2" w:rsidR="00985A4F" w:rsidRPr="00D803F5" w:rsidRDefault="00626DCD" w:rsidP="00D803F5">
      <w:pPr>
        <w:spacing w:after="0" w:line="360" w:lineRule="auto"/>
        <w:jc w:val="both"/>
        <w:rPr>
          <w:b/>
          <w:bCs/>
          <w:color w:val="000000" w:themeColor="text1"/>
        </w:rPr>
      </w:pPr>
      <w:r w:rsidRPr="00935D01">
        <w:rPr>
          <w:b/>
          <w:bCs/>
          <w:color w:val="000000" w:themeColor="text1"/>
        </w:rPr>
        <w:t xml:space="preserve">Reference Image : Image </w:t>
      </w:r>
      <w:r>
        <w:rPr>
          <w:b/>
          <w:bCs/>
          <w:color w:val="000000" w:themeColor="text1"/>
        </w:rPr>
        <w:t>8</w:t>
      </w:r>
    </w:p>
    <w:p w14:paraId="6BD1CCCC" w14:textId="7CE57227" w:rsidR="00616676" w:rsidRDefault="0068165F" w:rsidP="0082174C">
      <w:pPr>
        <w:spacing w:after="0" w:line="360" w:lineRule="auto"/>
        <w:jc w:val="both"/>
        <w:rPr>
          <w:b/>
          <w:bCs/>
          <w:sz w:val="24"/>
          <w:szCs w:val="24"/>
        </w:rPr>
      </w:pPr>
      <w:r w:rsidRPr="00961AEA">
        <w:rPr>
          <w:b/>
          <w:bCs/>
          <w:sz w:val="24"/>
          <w:szCs w:val="24"/>
        </w:rPr>
        <w:lastRenderedPageBreak/>
        <w:t>Sub Question – B</w:t>
      </w:r>
      <w:r w:rsidR="00616676" w:rsidRPr="00961AEA">
        <w:rPr>
          <w:b/>
          <w:bCs/>
          <w:sz w:val="24"/>
          <w:szCs w:val="24"/>
        </w:rPr>
        <w:t xml:space="preserve"> </w:t>
      </w:r>
    </w:p>
    <w:p w14:paraId="09592ED1" w14:textId="77777777" w:rsidR="00F75A40" w:rsidRPr="00961AEA" w:rsidRDefault="00F75A40" w:rsidP="0082174C">
      <w:pPr>
        <w:spacing w:after="0" w:line="360" w:lineRule="auto"/>
        <w:jc w:val="both"/>
        <w:rPr>
          <w:b/>
          <w:bCs/>
          <w:sz w:val="24"/>
          <w:szCs w:val="24"/>
        </w:rPr>
      </w:pPr>
    </w:p>
    <w:p w14:paraId="4B169B65" w14:textId="39E178C0" w:rsidR="001C38DB" w:rsidRDefault="00616676" w:rsidP="00DB70E5">
      <w:pPr>
        <w:pStyle w:val="ListParagraph"/>
        <w:numPr>
          <w:ilvl w:val="0"/>
          <w:numId w:val="7"/>
        </w:numPr>
        <w:tabs>
          <w:tab w:val="left" w:pos="720"/>
        </w:tabs>
        <w:suppressAutoHyphens/>
        <w:spacing w:after="0" w:line="360" w:lineRule="auto"/>
        <w:contextualSpacing w:val="0"/>
        <w:jc w:val="both"/>
        <w:rPr>
          <w:b/>
          <w:bCs/>
          <w:sz w:val="24"/>
          <w:szCs w:val="24"/>
        </w:rPr>
      </w:pPr>
      <w:r w:rsidRPr="002C7E17">
        <w:rPr>
          <w:b/>
          <w:bCs/>
          <w:sz w:val="24"/>
          <w:szCs w:val="24"/>
        </w:rPr>
        <w:t>String functions</w:t>
      </w:r>
    </w:p>
    <w:p w14:paraId="19E222B0" w14:textId="77777777" w:rsidR="00C86A99" w:rsidRPr="002C7E17" w:rsidRDefault="00C86A99" w:rsidP="00C86A99">
      <w:pPr>
        <w:pStyle w:val="ListParagraph"/>
        <w:tabs>
          <w:tab w:val="left" w:pos="720"/>
        </w:tabs>
        <w:suppressAutoHyphens/>
        <w:spacing w:after="0" w:line="360" w:lineRule="auto"/>
        <w:ind w:left="360"/>
        <w:contextualSpacing w:val="0"/>
        <w:jc w:val="both"/>
        <w:rPr>
          <w:b/>
          <w:bCs/>
          <w:sz w:val="24"/>
          <w:szCs w:val="24"/>
        </w:rPr>
      </w:pPr>
    </w:p>
    <w:p w14:paraId="3D545B58" w14:textId="77777777" w:rsidR="001C38DB" w:rsidRDefault="001C38DB" w:rsidP="00DB70E5">
      <w:pPr>
        <w:pStyle w:val="ListParagraph"/>
        <w:numPr>
          <w:ilvl w:val="0"/>
          <w:numId w:val="10"/>
        </w:numPr>
        <w:tabs>
          <w:tab w:val="left" w:pos="720"/>
        </w:tabs>
        <w:suppressAutoHyphens/>
        <w:spacing w:after="0" w:line="360" w:lineRule="auto"/>
        <w:jc w:val="both"/>
        <w:rPr>
          <w:b/>
          <w:bCs/>
        </w:rPr>
      </w:pPr>
      <w:r>
        <w:rPr>
          <w:b/>
          <w:bCs/>
        </w:rPr>
        <w:t>Upper ()</w:t>
      </w:r>
    </w:p>
    <w:p w14:paraId="68410241" w14:textId="4DFAC358" w:rsidR="001C38DB" w:rsidRDefault="00B52199" w:rsidP="00B52199">
      <w:pPr>
        <w:tabs>
          <w:tab w:val="left" w:pos="720"/>
          <w:tab w:val="left" w:pos="8067"/>
        </w:tabs>
        <w:suppressAutoHyphens/>
        <w:spacing w:after="0" w:line="360" w:lineRule="auto"/>
        <w:jc w:val="both"/>
      </w:pPr>
      <w:r w:rsidRPr="00B52199">
        <w:t xml:space="preserve">This is a inbuilt function used to change all the lowercase letters to uppercase letters </w:t>
      </w:r>
      <w:r>
        <w:t>.</w:t>
      </w:r>
    </w:p>
    <w:p w14:paraId="2824DB7D" w14:textId="37B65589" w:rsidR="00B52199" w:rsidRPr="00A45193" w:rsidRDefault="00B52199" w:rsidP="00A45193">
      <w:pPr>
        <w:spacing w:after="0" w:line="360" w:lineRule="auto"/>
        <w:jc w:val="both"/>
        <w:rPr>
          <w:b/>
          <w:bCs/>
          <w:color w:val="000000" w:themeColor="text1"/>
        </w:rPr>
      </w:pPr>
      <w:r w:rsidRPr="00935D01">
        <w:rPr>
          <w:b/>
          <w:bCs/>
          <w:color w:val="000000" w:themeColor="text1"/>
        </w:rPr>
        <w:t xml:space="preserve">Reference Image : Image </w:t>
      </w:r>
      <w:r>
        <w:rPr>
          <w:b/>
          <w:bCs/>
          <w:color w:val="000000" w:themeColor="text1"/>
        </w:rPr>
        <w:t>10</w:t>
      </w:r>
    </w:p>
    <w:p w14:paraId="210055CD" w14:textId="77777777" w:rsidR="001C38DB" w:rsidRDefault="001C38DB" w:rsidP="00DB70E5">
      <w:pPr>
        <w:pStyle w:val="ListParagraph"/>
        <w:numPr>
          <w:ilvl w:val="0"/>
          <w:numId w:val="10"/>
        </w:numPr>
        <w:tabs>
          <w:tab w:val="left" w:pos="720"/>
        </w:tabs>
        <w:suppressAutoHyphens/>
        <w:spacing w:after="0" w:line="360" w:lineRule="auto"/>
        <w:jc w:val="both"/>
        <w:rPr>
          <w:b/>
          <w:bCs/>
        </w:rPr>
      </w:pPr>
      <w:r>
        <w:rPr>
          <w:b/>
          <w:bCs/>
        </w:rPr>
        <w:t>Lower ()</w:t>
      </w:r>
    </w:p>
    <w:p w14:paraId="2D72306D" w14:textId="758A83A3" w:rsidR="00A45193" w:rsidRDefault="00A45193" w:rsidP="00A45193">
      <w:pPr>
        <w:tabs>
          <w:tab w:val="left" w:pos="720"/>
          <w:tab w:val="left" w:pos="8067"/>
        </w:tabs>
        <w:suppressAutoHyphens/>
        <w:spacing w:after="0" w:line="360" w:lineRule="auto"/>
        <w:jc w:val="both"/>
      </w:pPr>
      <w:r w:rsidRPr="00B52199">
        <w:t xml:space="preserve">This is a inbuilt function used to change all the </w:t>
      </w:r>
      <w:r>
        <w:t>uppercase</w:t>
      </w:r>
      <w:r w:rsidRPr="00B52199">
        <w:t xml:space="preserve"> letters to </w:t>
      </w:r>
      <w:r>
        <w:t>lower</w:t>
      </w:r>
      <w:r w:rsidRPr="00B52199">
        <w:t xml:space="preserve">case letters </w:t>
      </w:r>
      <w:r>
        <w:t>.</w:t>
      </w:r>
    </w:p>
    <w:p w14:paraId="00B7229D" w14:textId="1B1691AC" w:rsidR="001C38DB" w:rsidRPr="004616BB" w:rsidRDefault="00A45193" w:rsidP="00105611">
      <w:pPr>
        <w:rPr>
          <w:b/>
          <w:bCs/>
        </w:rPr>
      </w:pPr>
      <w:r w:rsidRPr="00A45193">
        <w:rPr>
          <w:b/>
          <w:bCs/>
          <w:color w:val="000000" w:themeColor="text1"/>
        </w:rPr>
        <w:t>Reference Image : Image 1</w:t>
      </w:r>
      <w:r>
        <w:rPr>
          <w:b/>
          <w:bCs/>
          <w:color w:val="000000" w:themeColor="text1"/>
        </w:rPr>
        <w:t>1</w:t>
      </w:r>
    </w:p>
    <w:p w14:paraId="0CB79EA1" w14:textId="77777777" w:rsidR="001C38DB" w:rsidRDefault="001C38DB" w:rsidP="00DB70E5">
      <w:pPr>
        <w:pStyle w:val="ListParagraph"/>
        <w:numPr>
          <w:ilvl w:val="0"/>
          <w:numId w:val="10"/>
        </w:numPr>
        <w:tabs>
          <w:tab w:val="left" w:pos="720"/>
        </w:tabs>
        <w:suppressAutoHyphens/>
        <w:spacing w:after="0" w:line="360" w:lineRule="auto"/>
        <w:jc w:val="both"/>
        <w:rPr>
          <w:b/>
          <w:bCs/>
        </w:rPr>
      </w:pPr>
      <w:r>
        <w:rPr>
          <w:b/>
          <w:bCs/>
        </w:rPr>
        <w:t>Concat ()</w:t>
      </w:r>
    </w:p>
    <w:p w14:paraId="7B4D45CD" w14:textId="2EC38D2B" w:rsidR="001C38DB" w:rsidRDefault="00105611" w:rsidP="001C38DB">
      <w:pPr>
        <w:tabs>
          <w:tab w:val="left" w:pos="720"/>
        </w:tabs>
        <w:suppressAutoHyphens/>
        <w:spacing w:after="0" w:line="360" w:lineRule="auto"/>
        <w:jc w:val="both"/>
        <w:rPr>
          <w:b/>
          <w:bCs/>
        </w:rPr>
      </w:pPr>
      <w:r w:rsidRPr="00B52199">
        <w:t xml:space="preserve">This is a inbuilt function used to </w:t>
      </w:r>
      <w:r>
        <w:t>concatenate strings.</w:t>
      </w:r>
    </w:p>
    <w:p w14:paraId="5E7BC178" w14:textId="479BF38B" w:rsidR="001C38DB" w:rsidRPr="004616BB" w:rsidRDefault="009C7D3D" w:rsidP="00336A32">
      <w:pPr>
        <w:rPr>
          <w:b/>
          <w:bCs/>
        </w:rPr>
      </w:pPr>
      <w:r w:rsidRPr="00A45193">
        <w:rPr>
          <w:b/>
          <w:bCs/>
          <w:color w:val="000000" w:themeColor="text1"/>
        </w:rPr>
        <w:t>Reference Image : Image 1</w:t>
      </w:r>
      <w:r>
        <w:rPr>
          <w:b/>
          <w:bCs/>
          <w:color w:val="000000" w:themeColor="text1"/>
        </w:rPr>
        <w:t>2</w:t>
      </w:r>
    </w:p>
    <w:p w14:paraId="4CBA01B8" w14:textId="77777777" w:rsidR="001C38DB" w:rsidRDefault="001C38DB" w:rsidP="00DB70E5">
      <w:pPr>
        <w:pStyle w:val="ListParagraph"/>
        <w:numPr>
          <w:ilvl w:val="0"/>
          <w:numId w:val="10"/>
        </w:numPr>
        <w:tabs>
          <w:tab w:val="left" w:pos="720"/>
        </w:tabs>
        <w:suppressAutoHyphens/>
        <w:spacing w:after="0" w:line="360" w:lineRule="auto"/>
        <w:jc w:val="both"/>
        <w:rPr>
          <w:b/>
          <w:bCs/>
        </w:rPr>
      </w:pPr>
      <w:r>
        <w:rPr>
          <w:b/>
          <w:bCs/>
        </w:rPr>
        <w:t>Replace ()</w:t>
      </w:r>
    </w:p>
    <w:p w14:paraId="16E0C39E" w14:textId="0D0D0ABA" w:rsidR="001C38DB" w:rsidRDefault="00336A32" w:rsidP="001C38DB">
      <w:pPr>
        <w:tabs>
          <w:tab w:val="left" w:pos="720"/>
        </w:tabs>
        <w:suppressAutoHyphens/>
        <w:spacing w:after="0" w:line="360" w:lineRule="auto"/>
        <w:jc w:val="both"/>
        <w:rPr>
          <w:b/>
          <w:bCs/>
        </w:rPr>
      </w:pPr>
      <w:r w:rsidRPr="00B52199">
        <w:t>This is a inbuilt function</w:t>
      </w:r>
      <w:r>
        <w:t xml:space="preserve"> used to replace strings and this function takes three arguments firstly the string followed by the string for changing and the string that its being changing to .</w:t>
      </w:r>
    </w:p>
    <w:p w14:paraId="47BD3AB9" w14:textId="3E52B10A" w:rsidR="001C38DB" w:rsidRPr="004616BB" w:rsidRDefault="00491747" w:rsidP="00491747">
      <w:pPr>
        <w:rPr>
          <w:b/>
          <w:bCs/>
        </w:rPr>
      </w:pPr>
      <w:r w:rsidRPr="00A45193">
        <w:rPr>
          <w:b/>
          <w:bCs/>
          <w:color w:val="000000" w:themeColor="text1"/>
        </w:rPr>
        <w:t>Reference Image : Image 1</w:t>
      </w:r>
      <w:r>
        <w:rPr>
          <w:b/>
          <w:bCs/>
          <w:color w:val="000000" w:themeColor="text1"/>
        </w:rPr>
        <w:t>3</w:t>
      </w:r>
    </w:p>
    <w:p w14:paraId="41829922" w14:textId="77777777" w:rsidR="001C38DB" w:rsidRPr="004616BB" w:rsidRDefault="001C38DB" w:rsidP="00DB70E5">
      <w:pPr>
        <w:pStyle w:val="ListParagraph"/>
        <w:numPr>
          <w:ilvl w:val="0"/>
          <w:numId w:val="10"/>
        </w:numPr>
        <w:tabs>
          <w:tab w:val="left" w:pos="720"/>
        </w:tabs>
        <w:suppressAutoHyphens/>
        <w:spacing w:after="0" w:line="360" w:lineRule="auto"/>
        <w:jc w:val="both"/>
        <w:rPr>
          <w:b/>
          <w:bCs/>
        </w:rPr>
      </w:pPr>
      <w:r>
        <w:rPr>
          <w:b/>
          <w:bCs/>
        </w:rPr>
        <w:t>Length ()</w:t>
      </w:r>
    </w:p>
    <w:p w14:paraId="4F3F9966" w14:textId="3542741C" w:rsidR="001C38DB" w:rsidRDefault="00491747" w:rsidP="001C38DB">
      <w:pPr>
        <w:tabs>
          <w:tab w:val="left" w:pos="720"/>
        </w:tabs>
        <w:suppressAutoHyphens/>
        <w:spacing w:after="0" w:line="360" w:lineRule="auto"/>
        <w:jc w:val="both"/>
      </w:pPr>
      <w:r w:rsidRPr="00B52199">
        <w:t>This is a inbuilt function</w:t>
      </w:r>
      <w:r>
        <w:t xml:space="preserve"> is used to find the length of a string.</w:t>
      </w:r>
    </w:p>
    <w:p w14:paraId="13C9BB1F" w14:textId="31998901" w:rsidR="00A44ACD" w:rsidRDefault="00491747" w:rsidP="00404E49">
      <w:pPr>
        <w:rPr>
          <w:b/>
          <w:bCs/>
          <w:color w:val="000000" w:themeColor="text1"/>
        </w:rPr>
      </w:pPr>
      <w:r w:rsidRPr="00A45193">
        <w:rPr>
          <w:b/>
          <w:bCs/>
          <w:color w:val="000000" w:themeColor="text1"/>
        </w:rPr>
        <w:t>Reference Image : Image 1</w:t>
      </w:r>
      <w:r>
        <w:rPr>
          <w:b/>
          <w:bCs/>
          <w:color w:val="000000" w:themeColor="text1"/>
        </w:rPr>
        <w:t>4</w:t>
      </w:r>
    </w:p>
    <w:p w14:paraId="6A29BB29" w14:textId="77777777" w:rsidR="000D2AAC" w:rsidRPr="00404E49" w:rsidRDefault="000D2AAC" w:rsidP="00404E49">
      <w:pPr>
        <w:rPr>
          <w:b/>
          <w:bCs/>
        </w:rPr>
      </w:pPr>
    </w:p>
    <w:p w14:paraId="6A929D02" w14:textId="166D8B44" w:rsidR="00616676" w:rsidRPr="009901FB" w:rsidRDefault="00616676" w:rsidP="00DB70E5">
      <w:pPr>
        <w:pStyle w:val="ListParagraph"/>
        <w:numPr>
          <w:ilvl w:val="0"/>
          <w:numId w:val="7"/>
        </w:numPr>
        <w:tabs>
          <w:tab w:val="left" w:pos="720"/>
        </w:tabs>
        <w:suppressAutoHyphens/>
        <w:spacing w:after="0" w:line="360" w:lineRule="auto"/>
        <w:contextualSpacing w:val="0"/>
        <w:jc w:val="both"/>
        <w:rPr>
          <w:b/>
          <w:bCs/>
        </w:rPr>
      </w:pPr>
      <w:r w:rsidRPr="007A0749">
        <w:rPr>
          <w:b/>
          <w:bCs/>
          <w:sz w:val="24"/>
          <w:szCs w:val="24"/>
        </w:rPr>
        <w:t>Date functions</w:t>
      </w:r>
    </w:p>
    <w:p w14:paraId="03845ED7" w14:textId="77777777" w:rsidR="009901FB" w:rsidRDefault="009901FB" w:rsidP="009901FB">
      <w:pPr>
        <w:pStyle w:val="ListParagraph"/>
        <w:tabs>
          <w:tab w:val="left" w:pos="720"/>
        </w:tabs>
        <w:suppressAutoHyphens/>
        <w:spacing w:after="0" w:line="360" w:lineRule="auto"/>
        <w:ind w:left="360"/>
        <w:contextualSpacing w:val="0"/>
        <w:jc w:val="both"/>
        <w:rPr>
          <w:b/>
          <w:bCs/>
        </w:rPr>
      </w:pPr>
    </w:p>
    <w:p w14:paraId="0E4E669B" w14:textId="19E2B087" w:rsidR="00A44ACD" w:rsidRDefault="00A44ACD" w:rsidP="00DB70E5">
      <w:pPr>
        <w:pStyle w:val="ListParagraph"/>
        <w:numPr>
          <w:ilvl w:val="0"/>
          <w:numId w:val="13"/>
        </w:numPr>
        <w:spacing w:after="0" w:line="360" w:lineRule="auto"/>
        <w:jc w:val="both"/>
        <w:rPr>
          <w:b/>
          <w:bCs/>
        </w:rPr>
      </w:pPr>
      <w:proofErr w:type="spellStart"/>
      <w:r>
        <w:rPr>
          <w:b/>
          <w:bCs/>
        </w:rPr>
        <w:t>Sysdate</w:t>
      </w:r>
      <w:proofErr w:type="spellEnd"/>
      <w:r>
        <w:rPr>
          <w:b/>
          <w:bCs/>
        </w:rPr>
        <w:t xml:space="preserve"> () </w:t>
      </w:r>
    </w:p>
    <w:p w14:paraId="289ADD06" w14:textId="65DEA473" w:rsidR="00E7235F" w:rsidRDefault="00723F4A" w:rsidP="00E7235F">
      <w:pPr>
        <w:spacing w:after="0" w:line="360" w:lineRule="auto"/>
        <w:jc w:val="both"/>
      </w:pPr>
      <w:r w:rsidRPr="00B52199">
        <w:t>This is a inbuilt function</w:t>
      </w:r>
      <w:r>
        <w:t xml:space="preserve"> which </w:t>
      </w:r>
      <w:r w:rsidR="00B52838">
        <w:t>returns</w:t>
      </w:r>
      <w:r>
        <w:t xml:space="preserve"> the system date in format YYYY/MM/DD along with time in format H/M/S/MS</w:t>
      </w:r>
    </w:p>
    <w:p w14:paraId="2A96AF52" w14:textId="6557B07A" w:rsidR="003B30EF" w:rsidRPr="00E7235F" w:rsidRDefault="003B30EF" w:rsidP="007E16B2">
      <w:pPr>
        <w:rPr>
          <w:b/>
          <w:bCs/>
        </w:rPr>
      </w:pPr>
      <w:r w:rsidRPr="00A45193">
        <w:rPr>
          <w:b/>
          <w:bCs/>
          <w:color w:val="000000" w:themeColor="text1"/>
        </w:rPr>
        <w:t>Reference Image : Image 1</w:t>
      </w:r>
      <w:r>
        <w:rPr>
          <w:b/>
          <w:bCs/>
          <w:color w:val="000000" w:themeColor="text1"/>
        </w:rPr>
        <w:t>5</w:t>
      </w:r>
    </w:p>
    <w:p w14:paraId="39523069" w14:textId="7138DBA5" w:rsidR="00A44ACD" w:rsidRDefault="00A44ACD" w:rsidP="00DB70E5">
      <w:pPr>
        <w:pStyle w:val="ListParagraph"/>
        <w:numPr>
          <w:ilvl w:val="0"/>
          <w:numId w:val="13"/>
        </w:numPr>
        <w:spacing w:after="0" w:line="360" w:lineRule="auto"/>
        <w:jc w:val="both"/>
        <w:rPr>
          <w:b/>
          <w:bCs/>
        </w:rPr>
      </w:pPr>
      <w:proofErr w:type="spellStart"/>
      <w:r>
        <w:rPr>
          <w:b/>
          <w:bCs/>
        </w:rPr>
        <w:t>Curtime</w:t>
      </w:r>
      <w:proofErr w:type="spellEnd"/>
      <w:r>
        <w:rPr>
          <w:b/>
          <w:bCs/>
        </w:rPr>
        <w:t xml:space="preserve"> () </w:t>
      </w:r>
    </w:p>
    <w:p w14:paraId="5264785E" w14:textId="27C18E25" w:rsidR="00E7235F" w:rsidRPr="007E16B2" w:rsidRDefault="007E16B2" w:rsidP="007E16B2">
      <w:pPr>
        <w:spacing w:after="0" w:line="360" w:lineRule="auto"/>
        <w:jc w:val="both"/>
      </w:pPr>
      <w:r w:rsidRPr="00B52199">
        <w:t>This is a inbuilt function</w:t>
      </w:r>
      <w:r>
        <w:t xml:space="preserve"> which </w:t>
      </w:r>
      <w:r w:rsidR="00B52838">
        <w:t>returns</w:t>
      </w:r>
      <w:r>
        <w:t xml:space="preserve"> the system current time in format H/M/S/MS</w:t>
      </w:r>
    </w:p>
    <w:p w14:paraId="2D4F3301" w14:textId="25229384" w:rsidR="00E7235F" w:rsidRPr="00E7235F" w:rsidRDefault="007E16B2" w:rsidP="00443461">
      <w:pPr>
        <w:rPr>
          <w:b/>
          <w:bCs/>
        </w:rPr>
      </w:pPr>
      <w:r w:rsidRPr="00A45193">
        <w:rPr>
          <w:b/>
          <w:bCs/>
          <w:color w:val="000000" w:themeColor="text1"/>
        </w:rPr>
        <w:t>Reference Image : Image 1</w:t>
      </w:r>
      <w:r>
        <w:rPr>
          <w:b/>
          <w:bCs/>
          <w:color w:val="000000" w:themeColor="text1"/>
        </w:rPr>
        <w:t>6</w:t>
      </w:r>
    </w:p>
    <w:p w14:paraId="516F9F16" w14:textId="034BDB68" w:rsidR="00A44ACD" w:rsidRDefault="00A44ACD" w:rsidP="00DB70E5">
      <w:pPr>
        <w:pStyle w:val="ListParagraph"/>
        <w:numPr>
          <w:ilvl w:val="0"/>
          <w:numId w:val="13"/>
        </w:numPr>
        <w:spacing w:after="0" w:line="360" w:lineRule="auto"/>
        <w:jc w:val="both"/>
        <w:rPr>
          <w:b/>
          <w:bCs/>
        </w:rPr>
      </w:pPr>
      <w:proofErr w:type="spellStart"/>
      <w:r>
        <w:rPr>
          <w:b/>
          <w:bCs/>
        </w:rPr>
        <w:t>Curdate</w:t>
      </w:r>
      <w:proofErr w:type="spellEnd"/>
      <w:r>
        <w:rPr>
          <w:b/>
          <w:bCs/>
        </w:rPr>
        <w:t xml:space="preserve"> ()</w:t>
      </w:r>
    </w:p>
    <w:p w14:paraId="32A53BA6" w14:textId="35EFA03E" w:rsidR="007E16B2" w:rsidRPr="007E16B2" w:rsidRDefault="007E16B2" w:rsidP="007E16B2">
      <w:pPr>
        <w:spacing w:after="0" w:line="360" w:lineRule="auto"/>
        <w:jc w:val="both"/>
      </w:pPr>
      <w:r w:rsidRPr="00B52199">
        <w:t>This is a inbuilt function</w:t>
      </w:r>
      <w:r>
        <w:t xml:space="preserve"> which </w:t>
      </w:r>
      <w:r w:rsidR="00B52838">
        <w:t>returns</w:t>
      </w:r>
      <w:r>
        <w:t xml:space="preserve"> the system current date in format YYYY/MM/DD</w:t>
      </w:r>
    </w:p>
    <w:p w14:paraId="6111A4A0" w14:textId="752E2E6E" w:rsidR="00F75A40" w:rsidRPr="00A81FD9" w:rsidRDefault="007E16B2" w:rsidP="00A81FD9">
      <w:pPr>
        <w:rPr>
          <w:b/>
          <w:bCs/>
        </w:rPr>
      </w:pPr>
      <w:r w:rsidRPr="00A45193">
        <w:rPr>
          <w:b/>
          <w:bCs/>
          <w:color w:val="000000" w:themeColor="text1"/>
        </w:rPr>
        <w:t>Reference Image : Image 1</w:t>
      </w:r>
      <w:r>
        <w:rPr>
          <w:b/>
          <w:bCs/>
          <w:color w:val="000000" w:themeColor="text1"/>
        </w:rPr>
        <w:t>7</w:t>
      </w:r>
    </w:p>
    <w:p w14:paraId="233E85F7" w14:textId="061144E3" w:rsidR="001C38DB" w:rsidRDefault="001C38DB" w:rsidP="001C38DB">
      <w:pPr>
        <w:tabs>
          <w:tab w:val="left" w:pos="720"/>
        </w:tabs>
        <w:suppressAutoHyphens/>
        <w:spacing w:after="0" w:line="360" w:lineRule="auto"/>
        <w:jc w:val="both"/>
        <w:rPr>
          <w:b/>
          <w:bCs/>
          <w:sz w:val="24"/>
          <w:szCs w:val="24"/>
        </w:rPr>
      </w:pPr>
      <w:r w:rsidRPr="00B70CA6">
        <w:rPr>
          <w:b/>
          <w:bCs/>
          <w:sz w:val="24"/>
          <w:szCs w:val="24"/>
        </w:rPr>
        <w:lastRenderedPageBreak/>
        <w:t xml:space="preserve">c. </w:t>
      </w:r>
      <w:r w:rsidR="00A44ACD" w:rsidRPr="00B70CA6">
        <w:rPr>
          <w:b/>
          <w:bCs/>
          <w:sz w:val="24"/>
          <w:szCs w:val="24"/>
        </w:rPr>
        <w:t xml:space="preserve"> </w:t>
      </w:r>
      <w:r w:rsidR="00616676" w:rsidRPr="00B70CA6">
        <w:rPr>
          <w:b/>
          <w:bCs/>
          <w:sz w:val="24"/>
          <w:szCs w:val="24"/>
        </w:rPr>
        <w:t>Numeric functions</w:t>
      </w:r>
    </w:p>
    <w:p w14:paraId="5F8C69D8" w14:textId="77777777" w:rsidR="00A14453" w:rsidRPr="00B70CA6" w:rsidRDefault="00A14453" w:rsidP="001C38DB">
      <w:pPr>
        <w:tabs>
          <w:tab w:val="left" w:pos="720"/>
        </w:tabs>
        <w:suppressAutoHyphens/>
        <w:spacing w:after="0" w:line="360" w:lineRule="auto"/>
        <w:jc w:val="both"/>
        <w:rPr>
          <w:b/>
          <w:bCs/>
          <w:sz w:val="24"/>
          <w:szCs w:val="24"/>
        </w:rPr>
      </w:pPr>
    </w:p>
    <w:p w14:paraId="2A5DF329" w14:textId="3C096155" w:rsidR="001C38DB" w:rsidRDefault="001C38DB" w:rsidP="00DB70E5">
      <w:pPr>
        <w:pStyle w:val="ListParagraph"/>
        <w:numPr>
          <w:ilvl w:val="0"/>
          <w:numId w:val="12"/>
        </w:numPr>
        <w:spacing w:after="0" w:line="360" w:lineRule="auto"/>
        <w:jc w:val="both"/>
        <w:rPr>
          <w:b/>
          <w:bCs/>
        </w:rPr>
      </w:pPr>
      <w:r>
        <w:rPr>
          <w:b/>
          <w:bCs/>
        </w:rPr>
        <w:t>Round ()</w:t>
      </w:r>
    </w:p>
    <w:p w14:paraId="4EE7DDFC" w14:textId="16E603EC" w:rsidR="001645F7" w:rsidRDefault="001645F7" w:rsidP="001645F7">
      <w:pPr>
        <w:spacing w:after="0" w:line="360" w:lineRule="auto"/>
        <w:jc w:val="both"/>
      </w:pPr>
      <w:r w:rsidRPr="00B52199">
        <w:t>This is a inbuilt function</w:t>
      </w:r>
      <w:r>
        <w:t xml:space="preserve"> which </w:t>
      </w:r>
      <w:r w:rsidR="005B1F6C">
        <w:t>returns</w:t>
      </w:r>
      <w:r w:rsidR="00B52838">
        <w:t xml:space="preserve"> </w:t>
      </w:r>
      <w:r>
        <w:t>the rounded value of float or double .</w:t>
      </w:r>
    </w:p>
    <w:p w14:paraId="4152EA77" w14:textId="3C7913A6" w:rsidR="001645F7" w:rsidRPr="001645F7" w:rsidRDefault="001645F7" w:rsidP="006221E4">
      <w:pPr>
        <w:rPr>
          <w:b/>
          <w:bCs/>
        </w:rPr>
      </w:pPr>
      <w:r w:rsidRPr="00A45193">
        <w:rPr>
          <w:b/>
          <w:bCs/>
          <w:color w:val="000000" w:themeColor="text1"/>
        </w:rPr>
        <w:t>Reference Image : Image 1</w:t>
      </w:r>
      <w:r>
        <w:rPr>
          <w:b/>
          <w:bCs/>
          <w:color w:val="000000" w:themeColor="text1"/>
        </w:rPr>
        <w:t>8</w:t>
      </w:r>
    </w:p>
    <w:p w14:paraId="71464655" w14:textId="6AABBBD3" w:rsidR="001C38DB" w:rsidRDefault="001C38DB" w:rsidP="00DB70E5">
      <w:pPr>
        <w:pStyle w:val="ListParagraph"/>
        <w:numPr>
          <w:ilvl w:val="0"/>
          <w:numId w:val="12"/>
        </w:numPr>
        <w:spacing w:after="0" w:line="360" w:lineRule="auto"/>
        <w:jc w:val="both"/>
        <w:rPr>
          <w:b/>
          <w:bCs/>
        </w:rPr>
      </w:pPr>
      <w:r>
        <w:rPr>
          <w:b/>
          <w:bCs/>
        </w:rPr>
        <w:t xml:space="preserve">Ceil () </w:t>
      </w:r>
    </w:p>
    <w:p w14:paraId="1EC510A0" w14:textId="4ACCE589" w:rsidR="001645F7" w:rsidRPr="001645F7" w:rsidRDefault="001645F7" w:rsidP="001645F7">
      <w:pPr>
        <w:spacing w:after="0" w:line="360" w:lineRule="auto"/>
        <w:jc w:val="both"/>
        <w:rPr>
          <w:b/>
          <w:bCs/>
        </w:rPr>
      </w:pPr>
      <w:r w:rsidRPr="00B52199">
        <w:t>This is a inbuilt function</w:t>
      </w:r>
      <w:r>
        <w:t xml:space="preserve"> which </w:t>
      </w:r>
      <w:r w:rsidR="005B1F6C">
        <w:t>return</w:t>
      </w:r>
      <w:r>
        <w:t xml:space="preserve">s the </w:t>
      </w:r>
      <w:r>
        <w:t>ceiling value of a number.</w:t>
      </w:r>
    </w:p>
    <w:p w14:paraId="59518CE1" w14:textId="53569AAF" w:rsidR="001645F7" w:rsidRPr="001645F7" w:rsidRDefault="001645F7" w:rsidP="006221E4">
      <w:pPr>
        <w:rPr>
          <w:b/>
          <w:bCs/>
        </w:rPr>
      </w:pPr>
      <w:r w:rsidRPr="00A45193">
        <w:rPr>
          <w:b/>
          <w:bCs/>
          <w:color w:val="000000" w:themeColor="text1"/>
        </w:rPr>
        <w:t>Reference Image : Image 1</w:t>
      </w:r>
      <w:r>
        <w:rPr>
          <w:b/>
          <w:bCs/>
          <w:color w:val="000000" w:themeColor="text1"/>
        </w:rPr>
        <w:t>9</w:t>
      </w:r>
    </w:p>
    <w:p w14:paraId="30050DEF" w14:textId="202BCB69" w:rsidR="001C38DB" w:rsidRDefault="001C38DB" w:rsidP="00DB70E5">
      <w:pPr>
        <w:pStyle w:val="ListParagraph"/>
        <w:numPr>
          <w:ilvl w:val="0"/>
          <w:numId w:val="12"/>
        </w:numPr>
        <w:spacing w:after="0" w:line="360" w:lineRule="auto"/>
        <w:jc w:val="both"/>
        <w:rPr>
          <w:b/>
          <w:bCs/>
        </w:rPr>
      </w:pPr>
      <w:r>
        <w:rPr>
          <w:b/>
          <w:bCs/>
        </w:rPr>
        <w:t xml:space="preserve">Floor () </w:t>
      </w:r>
    </w:p>
    <w:p w14:paraId="3CD1F1CB" w14:textId="355CF918" w:rsidR="001645F7" w:rsidRPr="001645F7" w:rsidRDefault="001645F7" w:rsidP="001645F7">
      <w:pPr>
        <w:spacing w:after="0" w:line="360" w:lineRule="auto"/>
        <w:jc w:val="both"/>
        <w:rPr>
          <w:b/>
          <w:bCs/>
        </w:rPr>
      </w:pPr>
      <w:r w:rsidRPr="00B52199">
        <w:t>This is a inbuilt function</w:t>
      </w:r>
      <w:r>
        <w:t xml:space="preserve"> which </w:t>
      </w:r>
      <w:r w:rsidR="005B1F6C">
        <w:t>returns</w:t>
      </w:r>
      <w:r>
        <w:t xml:space="preserve"> the </w:t>
      </w:r>
      <w:r>
        <w:t xml:space="preserve">Floor </w:t>
      </w:r>
      <w:r>
        <w:t>value of a number.</w:t>
      </w:r>
    </w:p>
    <w:p w14:paraId="4B2746BF" w14:textId="0496D996" w:rsidR="001645F7" w:rsidRPr="00926295" w:rsidRDefault="003423BF" w:rsidP="00926295">
      <w:pPr>
        <w:rPr>
          <w:b/>
          <w:bCs/>
        </w:rPr>
      </w:pPr>
      <w:r w:rsidRPr="003423BF">
        <w:rPr>
          <w:b/>
          <w:bCs/>
          <w:color w:val="000000" w:themeColor="text1"/>
        </w:rPr>
        <w:t xml:space="preserve">Reference Image : Image </w:t>
      </w:r>
      <w:r>
        <w:rPr>
          <w:b/>
          <w:bCs/>
          <w:color w:val="000000" w:themeColor="text1"/>
        </w:rPr>
        <w:t>20</w:t>
      </w:r>
    </w:p>
    <w:p w14:paraId="4CF468C2" w14:textId="0D38EDB2" w:rsidR="001C38DB" w:rsidRDefault="001C38DB" w:rsidP="00DB70E5">
      <w:pPr>
        <w:pStyle w:val="ListParagraph"/>
        <w:numPr>
          <w:ilvl w:val="0"/>
          <w:numId w:val="12"/>
        </w:numPr>
        <w:spacing w:after="0" w:line="360" w:lineRule="auto"/>
        <w:jc w:val="both"/>
        <w:rPr>
          <w:b/>
          <w:bCs/>
        </w:rPr>
      </w:pPr>
      <w:r>
        <w:rPr>
          <w:b/>
          <w:bCs/>
        </w:rPr>
        <w:t xml:space="preserve">Sign () </w:t>
      </w:r>
    </w:p>
    <w:p w14:paraId="7789D1CB" w14:textId="268449EB" w:rsidR="00926295" w:rsidRPr="00926295" w:rsidRDefault="00926295" w:rsidP="00926295">
      <w:pPr>
        <w:spacing w:after="0" w:line="360" w:lineRule="auto"/>
        <w:jc w:val="both"/>
        <w:rPr>
          <w:b/>
          <w:bCs/>
        </w:rPr>
      </w:pPr>
      <w:r w:rsidRPr="00B52199">
        <w:t>This is a inbuilt function</w:t>
      </w:r>
      <w:r>
        <w:t xml:space="preserve"> which </w:t>
      </w:r>
      <w:r w:rsidR="00B52838">
        <w:t>returns</w:t>
      </w:r>
      <w:r>
        <w:t xml:space="preserve"> the </w:t>
      </w:r>
      <w:r>
        <w:t xml:space="preserve">sign of the number if the number is positive then it will </w:t>
      </w:r>
      <w:r w:rsidR="005B1F6C">
        <w:t>returns</w:t>
      </w:r>
      <w:r>
        <w:t xml:space="preserve"> “1” and if </w:t>
      </w:r>
      <w:r w:rsidR="00027911">
        <w:t>it’s</w:t>
      </w:r>
      <w:r>
        <w:t xml:space="preserve"> not then “-1”</w:t>
      </w:r>
    </w:p>
    <w:p w14:paraId="2C191F1E" w14:textId="1DEBFE9A" w:rsidR="009D17CE" w:rsidRDefault="007F0B70" w:rsidP="009D17CE">
      <w:pPr>
        <w:rPr>
          <w:b/>
          <w:bCs/>
          <w:color w:val="000000" w:themeColor="text1"/>
        </w:rPr>
      </w:pPr>
      <w:r w:rsidRPr="003423BF">
        <w:rPr>
          <w:b/>
          <w:bCs/>
          <w:color w:val="000000" w:themeColor="text1"/>
        </w:rPr>
        <w:t xml:space="preserve">Reference Image : Image </w:t>
      </w:r>
      <w:r>
        <w:rPr>
          <w:b/>
          <w:bCs/>
          <w:color w:val="000000" w:themeColor="text1"/>
        </w:rPr>
        <w:t>2</w:t>
      </w:r>
      <w:r>
        <w:rPr>
          <w:b/>
          <w:bCs/>
          <w:color w:val="000000" w:themeColor="text1"/>
        </w:rPr>
        <w:t>1</w:t>
      </w:r>
    </w:p>
    <w:p w14:paraId="01932C25" w14:textId="77777777" w:rsidR="00A14453" w:rsidRPr="00B70CA6" w:rsidRDefault="00A14453" w:rsidP="009D17CE">
      <w:pPr>
        <w:rPr>
          <w:b/>
          <w:bCs/>
        </w:rPr>
      </w:pPr>
    </w:p>
    <w:p w14:paraId="10706B38" w14:textId="69236216" w:rsidR="00B52838" w:rsidRPr="000D66A3" w:rsidRDefault="001C38DB" w:rsidP="000D66A3">
      <w:pPr>
        <w:spacing w:after="0" w:line="360" w:lineRule="auto"/>
        <w:jc w:val="both"/>
        <w:rPr>
          <w:b/>
          <w:bCs/>
          <w:sz w:val="24"/>
          <w:szCs w:val="24"/>
        </w:rPr>
      </w:pPr>
      <w:r w:rsidRPr="00B70CA6">
        <w:rPr>
          <w:b/>
          <w:bCs/>
          <w:sz w:val="24"/>
          <w:szCs w:val="24"/>
        </w:rPr>
        <w:t xml:space="preserve">Math Functions </w:t>
      </w:r>
    </w:p>
    <w:p w14:paraId="44EC4794" w14:textId="57508D2B" w:rsidR="001C38DB" w:rsidRDefault="001C38DB" w:rsidP="00DB70E5">
      <w:pPr>
        <w:pStyle w:val="ListParagraph"/>
        <w:numPr>
          <w:ilvl w:val="0"/>
          <w:numId w:val="12"/>
        </w:numPr>
        <w:spacing w:after="0" w:line="360" w:lineRule="auto"/>
        <w:jc w:val="both"/>
        <w:rPr>
          <w:b/>
          <w:bCs/>
        </w:rPr>
      </w:pPr>
      <w:r>
        <w:rPr>
          <w:b/>
          <w:bCs/>
        </w:rPr>
        <w:t xml:space="preserve">Abs () </w:t>
      </w:r>
    </w:p>
    <w:p w14:paraId="48449C4A" w14:textId="7BD70FA4" w:rsidR="000D66A3" w:rsidRDefault="000D66A3" w:rsidP="000D66A3">
      <w:pPr>
        <w:spacing w:after="0" w:line="360" w:lineRule="auto"/>
        <w:jc w:val="both"/>
      </w:pPr>
      <w:r w:rsidRPr="00B52199">
        <w:t>This is a inbuilt function</w:t>
      </w:r>
      <w:r>
        <w:t xml:space="preserve"> which </w:t>
      </w:r>
      <w:r w:rsidR="00B52838">
        <w:t>returns</w:t>
      </w:r>
      <w:r>
        <w:t xml:space="preserve"> the absolute value of a number.</w:t>
      </w:r>
    </w:p>
    <w:p w14:paraId="04800C67" w14:textId="7F5F1794" w:rsidR="00B52838" w:rsidRPr="000D66A3" w:rsidRDefault="00B52838" w:rsidP="00B52838">
      <w:pPr>
        <w:rPr>
          <w:b/>
          <w:bCs/>
        </w:rPr>
      </w:pPr>
      <w:r w:rsidRPr="003423BF">
        <w:rPr>
          <w:b/>
          <w:bCs/>
          <w:color w:val="000000" w:themeColor="text1"/>
        </w:rPr>
        <w:t xml:space="preserve">Reference Image : Image </w:t>
      </w:r>
      <w:r>
        <w:rPr>
          <w:b/>
          <w:bCs/>
          <w:color w:val="000000" w:themeColor="text1"/>
        </w:rPr>
        <w:t>2</w:t>
      </w:r>
      <w:r>
        <w:rPr>
          <w:b/>
          <w:bCs/>
          <w:color w:val="000000" w:themeColor="text1"/>
        </w:rPr>
        <w:t>2</w:t>
      </w:r>
    </w:p>
    <w:p w14:paraId="3782D707" w14:textId="1B7E1B25" w:rsidR="001C38DB" w:rsidRDefault="001C38DB" w:rsidP="00DB70E5">
      <w:pPr>
        <w:pStyle w:val="ListParagraph"/>
        <w:numPr>
          <w:ilvl w:val="0"/>
          <w:numId w:val="12"/>
        </w:numPr>
        <w:spacing w:after="0" w:line="360" w:lineRule="auto"/>
        <w:jc w:val="both"/>
        <w:rPr>
          <w:b/>
          <w:bCs/>
        </w:rPr>
      </w:pPr>
      <w:r>
        <w:rPr>
          <w:b/>
          <w:bCs/>
        </w:rPr>
        <w:t xml:space="preserve">Power () </w:t>
      </w:r>
    </w:p>
    <w:p w14:paraId="4FE41C27" w14:textId="444C090F" w:rsidR="005B1F6C" w:rsidRDefault="005B1F6C" w:rsidP="005B1F6C">
      <w:pPr>
        <w:spacing w:after="0" w:line="360" w:lineRule="auto"/>
        <w:jc w:val="both"/>
      </w:pPr>
      <w:r w:rsidRPr="008A2AAF">
        <w:t>This is a</w:t>
      </w:r>
      <w:r>
        <w:rPr>
          <w:b/>
          <w:bCs/>
        </w:rPr>
        <w:t xml:space="preserve"> </w:t>
      </w:r>
      <w:r w:rsidRPr="00B52199">
        <w:t>inbuilt function</w:t>
      </w:r>
      <w:r>
        <w:t xml:space="preserve"> which</w:t>
      </w:r>
      <w:r>
        <w:t xml:space="preserve"> </w:t>
      </w:r>
      <w:r w:rsidR="00B52838">
        <w:t>returns</w:t>
      </w:r>
      <w:r>
        <w:t xml:space="preserve"> the power of </w:t>
      </w:r>
      <w:r w:rsidR="00B52838">
        <w:t xml:space="preserve">integer and this function takes two arguments one is the base followed by power </w:t>
      </w:r>
    </w:p>
    <w:p w14:paraId="340464E2" w14:textId="782AADE6" w:rsidR="00B52838" w:rsidRPr="005B1F6C" w:rsidRDefault="00B52838" w:rsidP="00A14453">
      <w:pPr>
        <w:rPr>
          <w:b/>
          <w:bCs/>
        </w:rPr>
      </w:pPr>
      <w:r w:rsidRPr="003423BF">
        <w:rPr>
          <w:b/>
          <w:bCs/>
          <w:color w:val="000000" w:themeColor="text1"/>
        </w:rPr>
        <w:t xml:space="preserve">Reference Image : Image </w:t>
      </w:r>
      <w:r>
        <w:rPr>
          <w:b/>
          <w:bCs/>
          <w:color w:val="000000" w:themeColor="text1"/>
        </w:rPr>
        <w:t>2</w:t>
      </w:r>
      <w:r w:rsidR="00817659">
        <w:rPr>
          <w:b/>
          <w:bCs/>
          <w:color w:val="000000" w:themeColor="text1"/>
        </w:rPr>
        <w:t>3</w:t>
      </w:r>
    </w:p>
    <w:p w14:paraId="317FEE5A" w14:textId="5C5E4DCA" w:rsidR="001C38DB" w:rsidRDefault="001C38DB" w:rsidP="00DB70E5">
      <w:pPr>
        <w:pStyle w:val="ListParagraph"/>
        <w:numPr>
          <w:ilvl w:val="0"/>
          <w:numId w:val="12"/>
        </w:numPr>
        <w:spacing w:after="0" w:line="360" w:lineRule="auto"/>
        <w:jc w:val="both"/>
        <w:rPr>
          <w:b/>
          <w:bCs/>
        </w:rPr>
      </w:pPr>
      <w:r>
        <w:rPr>
          <w:b/>
          <w:bCs/>
        </w:rPr>
        <w:t xml:space="preserve">Mod () </w:t>
      </w:r>
    </w:p>
    <w:p w14:paraId="28DB14A1" w14:textId="59C7BA38" w:rsidR="00A14453" w:rsidRDefault="008A2AAF" w:rsidP="00A14453">
      <w:pPr>
        <w:spacing w:after="0" w:line="360" w:lineRule="auto"/>
        <w:jc w:val="both"/>
      </w:pPr>
      <w:r w:rsidRPr="008A2AAF">
        <w:t>This is a</w:t>
      </w:r>
      <w:r w:rsidRPr="008A2AAF">
        <w:rPr>
          <w:b/>
          <w:bCs/>
        </w:rPr>
        <w:t xml:space="preserve"> </w:t>
      </w:r>
      <w:r w:rsidRPr="00B52199">
        <w:t>inbuilt function</w:t>
      </w:r>
      <w:r>
        <w:t xml:space="preserve"> which returns </w:t>
      </w:r>
      <w:r>
        <w:t>the r</w:t>
      </w:r>
      <w:r w:rsidRPr="008A2AAF">
        <w:t>emainder of a number divided by another number</w:t>
      </w:r>
      <w:r w:rsidR="00046316">
        <w:t xml:space="preserve"> this takes two arguments firstly the value which is going to be divided</w:t>
      </w:r>
      <w:r w:rsidR="00817659">
        <w:t xml:space="preserve"> by the divisor and secondly the divisor </w:t>
      </w:r>
      <w:r w:rsidR="00046316">
        <w:t xml:space="preserve"> </w:t>
      </w:r>
    </w:p>
    <w:p w14:paraId="5E3FE563" w14:textId="6595B849" w:rsidR="00817659" w:rsidRPr="00817659" w:rsidRDefault="00817659" w:rsidP="00817659">
      <w:pPr>
        <w:rPr>
          <w:b/>
          <w:bCs/>
        </w:rPr>
      </w:pPr>
      <w:r w:rsidRPr="003423BF">
        <w:rPr>
          <w:b/>
          <w:bCs/>
          <w:color w:val="000000" w:themeColor="text1"/>
        </w:rPr>
        <w:t xml:space="preserve">Reference Image : Image </w:t>
      </w:r>
      <w:r>
        <w:rPr>
          <w:b/>
          <w:bCs/>
          <w:color w:val="000000" w:themeColor="text1"/>
        </w:rPr>
        <w:t>2</w:t>
      </w:r>
      <w:r>
        <w:rPr>
          <w:b/>
          <w:bCs/>
          <w:color w:val="000000" w:themeColor="text1"/>
        </w:rPr>
        <w:t>4</w:t>
      </w:r>
    </w:p>
    <w:p w14:paraId="13E7BF20" w14:textId="77777777" w:rsidR="001C38DB" w:rsidRPr="004616BB" w:rsidRDefault="001C38DB" w:rsidP="00DB70E5">
      <w:pPr>
        <w:pStyle w:val="ListParagraph"/>
        <w:numPr>
          <w:ilvl w:val="0"/>
          <w:numId w:val="12"/>
        </w:numPr>
        <w:spacing w:after="0" w:line="360" w:lineRule="auto"/>
        <w:jc w:val="both"/>
        <w:rPr>
          <w:b/>
          <w:bCs/>
        </w:rPr>
      </w:pPr>
      <w:r>
        <w:rPr>
          <w:b/>
          <w:bCs/>
        </w:rPr>
        <w:t xml:space="preserve">Sqrt () </w:t>
      </w:r>
    </w:p>
    <w:p w14:paraId="718C31C3" w14:textId="5950A17D" w:rsidR="001C38DB" w:rsidRDefault="00817659" w:rsidP="001C38DB">
      <w:pPr>
        <w:tabs>
          <w:tab w:val="left" w:pos="720"/>
        </w:tabs>
        <w:suppressAutoHyphens/>
        <w:spacing w:after="0" w:line="360" w:lineRule="auto"/>
        <w:jc w:val="both"/>
      </w:pPr>
      <w:r w:rsidRPr="008A2AAF">
        <w:t>This is a</w:t>
      </w:r>
      <w:r w:rsidRPr="008A2AAF">
        <w:rPr>
          <w:b/>
          <w:bCs/>
        </w:rPr>
        <w:t xml:space="preserve"> </w:t>
      </w:r>
      <w:r w:rsidRPr="00B52199">
        <w:t>inbuilt function</w:t>
      </w:r>
      <w:r>
        <w:t xml:space="preserve"> which returns the</w:t>
      </w:r>
      <w:r>
        <w:t xml:space="preserve"> square root of a integer.</w:t>
      </w:r>
    </w:p>
    <w:p w14:paraId="5A91F421" w14:textId="018A06C6" w:rsidR="00817659" w:rsidRPr="00817659" w:rsidRDefault="00817659" w:rsidP="00817659">
      <w:pPr>
        <w:rPr>
          <w:b/>
          <w:bCs/>
        </w:rPr>
      </w:pPr>
      <w:r w:rsidRPr="003423BF">
        <w:rPr>
          <w:b/>
          <w:bCs/>
          <w:color w:val="000000" w:themeColor="text1"/>
        </w:rPr>
        <w:t xml:space="preserve">Reference Image : Image </w:t>
      </w:r>
      <w:r>
        <w:rPr>
          <w:b/>
          <w:bCs/>
          <w:color w:val="000000" w:themeColor="text1"/>
        </w:rPr>
        <w:t>2</w:t>
      </w:r>
      <w:r>
        <w:rPr>
          <w:b/>
          <w:bCs/>
          <w:color w:val="000000" w:themeColor="text1"/>
        </w:rPr>
        <w:t>5</w:t>
      </w:r>
    </w:p>
    <w:p w14:paraId="38B8D167" w14:textId="77777777" w:rsidR="0082174C" w:rsidRPr="007C633C" w:rsidRDefault="0082174C" w:rsidP="0082174C">
      <w:pPr>
        <w:spacing w:after="0" w:line="360" w:lineRule="auto"/>
        <w:jc w:val="both"/>
        <w:rPr>
          <w:rFonts w:cstheme="minorHAnsi"/>
        </w:rPr>
      </w:pPr>
    </w:p>
    <w:p w14:paraId="254629F9" w14:textId="77777777" w:rsidR="0082174C" w:rsidRPr="007C633C" w:rsidRDefault="0082174C" w:rsidP="00DB70E5">
      <w:pPr>
        <w:pStyle w:val="ListParagraph"/>
        <w:numPr>
          <w:ilvl w:val="0"/>
          <w:numId w:val="1"/>
        </w:numPr>
        <w:tabs>
          <w:tab w:val="left" w:pos="720"/>
        </w:tabs>
        <w:suppressAutoHyphens/>
        <w:spacing w:after="0" w:line="360" w:lineRule="auto"/>
        <w:contextualSpacing w:val="0"/>
        <w:jc w:val="both"/>
        <w:rPr>
          <w:rFonts w:cstheme="minorHAnsi"/>
          <w:b/>
          <w:bCs/>
        </w:rPr>
      </w:pPr>
      <w:r w:rsidRPr="007C633C">
        <w:rPr>
          <w:rFonts w:cstheme="minorHAnsi"/>
          <w:b/>
          <w:bCs/>
        </w:rPr>
        <w:lastRenderedPageBreak/>
        <w:t xml:space="preserve">Conclusions </w:t>
      </w:r>
    </w:p>
    <w:p w14:paraId="1E0FCE67" w14:textId="77777777" w:rsidR="007C633C" w:rsidRPr="007C633C" w:rsidRDefault="007C633C" w:rsidP="007C633C">
      <w:pPr>
        <w:spacing w:after="0" w:line="276" w:lineRule="auto"/>
        <w:ind w:left="360"/>
        <w:rPr>
          <w:rFonts w:eastAsia="Times New Roman" w:cstheme="minorHAnsi"/>
          <w:sz w:val="24"/>
          <w:szCs w:val="24"/>
          <w:lang w:eastAsia="en-GB"/>
        </w:rPr>
      </w:pPr>
      <w:r w:rsidRPr="007C633C">
        <w:rPr>
          <w:rFonts w:eastAsia="Times New Roman" w:cstheme="minorHAnsi"/>
          <w:color w:val="000000"/>
          <w:lang w:eastAsia="en-GB"/>
        </w:rPr>
        <w:t xml:space="preserve">In a relational database, digital information is organized into rows, columns and tables which are  indexed to make it easier to find relevant information through SQL. Constraints are specified to limit  the data in the tables. In-built functions provide extended set of operations on data. </w:t>
      </w:r>
    </w:p>
    <w:p w14:paraId="10260AA1" w14:textId="77777777" w:rsidR="0082174C" w:rsidRPr="007C633C" w:rsidRDefault="0082174C" w:rsidP="0082174C">
      <w:pPr>
        <w:spacing w:after="0" w:line="360" w:lineRule="auto"/>
        <w:jc w:val="both"/>
        <w:rPr>
          <w:rFonts w:cstheme="minorHAnsi"/>
        </w:rPr>
      </w:pPr>
    </w:p>
    <w:p w14:paraId="3066376F" w14:textId="2D91011B" w:rsidR="0082174C" w:rsidRPr="007C633C" w:rsidRDefault="0082174C" w:rsidP="00DB70E5">
      <w:pPr>
        <w:pStyle w:val="ListParagraph"/>
        <w:numPr>
          <w:ilvl w:val="0"/>
          <w:numId w:val="1"/>
        </w:numPr>
        <w:tabs>
          <w:tab w:val="left" w:pos="720"/>
        </w:tabs>
        <w:suppressAutoHyphens/>
        <w:spacing w:after="0" w:line="360" w:lineRule="auto"/>
        <w:contextualSpacing w:val="0"/>
        <w:jc w:val="both"/>
        <w:rPr>
          <w:rFonts w:cstheme="minorHAnsi"/>
          <w:b/>
          <w:bCs/>
        </w:rPr>
      </w:pPr>
      <w:r w:rsidRPr="007C633C">
        <w:rPr>
          <w:rFonts w:cstheme="minorHAnsi"/>
          <w:b/>
          <w:bCs/>
        </w:rPr>
        <w:t xml:space="preserve">Comments </w:t>
      </w:r>
    </w:p>
    <w:p w14:paraId="512504EF" w14:textId="789A4624" w:rsidR="0082174C" w:rsidRPr="007C633C" w:rsidRDefault="0082174C" w:rsidP="007C633C">
      <w:pPr>
        <w:spacing w:after="0" w:line="360" w:lineRule="auto"/>
        <w:ind w:firstLine="720"/>
        <w:jc w:val="both"/>
        <w:rPr>
          <w:rFonts w:cstheme="minorHAnsi"/>
          <w:b/>
          <w:bCs/>
        </w:rPr>
      </w:pPr>
      <w:r w:rsidRPr="007C633C">
        <w:rPr>
          <w:rFonts w:cstheme="minorHAnsi"/>
          <w:b/>
          <w:bCs/>
        </w:rPr>
        <w:t xml:space="preserve"> Learning happened</w:t>
      </w:r>
    </w:p>
    <w:p w14:paraId="11AAE2D9" w14:textId="36BEFA55" w:rsidR="007C633C" w:rsidRPr="007C633C" w:rsidRDefault="007C633C" w:rsidP="00DB70E5">
      <w:pPr>
        <w:pStyle w:val="NormalWeb"/>
        <w:numPr>
          <w:ilvl w:val="1"/>
          <w:numId w:val="8"/>
        </w:numPr>
        <w:spacing w:before="122" w:beforeAutospacing="0" w:after="0" w:afterAutospacing="0"/>
        <w:rPr>
          <w:rFonts w:asciiTheme="minorHAnsi" w:hAnsiTheme="minorHAnsi" w:cstheme="minorHAnsi"/>
          <w:color w:val="000000"/>
        </w:rPr>
      </w:pPr>
      <w:r w:rsidRPr="007C633C">
        <w:rPr>
          <w:rFonts w:asciiTheme="minorHAnsi" w:hAnsiTheme="minorHAnsi" w:cstheme="minorHAnsi"/>
          <w:color w:val="000000"/>
          <w:sz w:val="22"/>
          <w:szCs w:val="22"/>
        </w:rPr>
        <w:t>To design and implement constraints on the data using SQL commands </w:t>
      </w:r>
    </w:p>
    <w:p w14:paraId="63CD5DB2" w14:textId="4B266FBC" w:rsidR="007C633C" w:rsidRPr="007C633C" w:rsidRDefault="007C633C" w:rsidP="00DB70E5">
      <w:pPr>
        <w:pStyle w:val="ListParagraph"/>
        <w:numPr>
          <w:ilvl w:val="1"/>
          <w:numId w:val="8"/>
        </w:numPr>
        <w:spacing w:before="122" w:after="0" w:line="240" w:lineRule="auto"/>
        <w:rPr>
          <w:rFonts w:eastAsia="Times New Roman" w:cstheme="minorHAnsi"/>
          <w:color w:val="000000"/>
          <w:sz w:val="24"/>
          <w:szCs w:val="24"/>
          <w:lang w:eastAsia="en-GB"/>
        </w:rPr>
      </w:pPr>
      <w:r w:rsidRPr="007C633C">
        <w:rPr>
          <w:rFonts w:eastAsia="Times New Roman" w:cstheme="minorHAnsi"/>
          <w:color w:val="000000"/>
          <w:lang w:eastAsia="en-GB"/>
        </w:rPr>
        <w:t>To implement built in functions in SQL.</w:t>
      </w:r>
    </w:p>
    <w:p w14:paraId="58905EB6" w14:textId="77777777" w:rsidR="007C633C" w:rsidRPr="007C633C" w:rsidRDefault="007C633C" w:rsidP="007C633C">
      <w:pPr>
        <w:spacing w:after="240" w:line="240" w:lineRule="auto"/>
        <w:rPr>
          <w:rFonts w:ascii="Times New Roman" w:eastAsia="Times New Roman" w:hAnsi="Times New Roman" w:cs="Times New Roman"/>
          <w:sz w:val="24"/>
          <w:szCs w:val="24"/>
          <w:lang w:eastAsia="en-GB"/>
        </w:rPr>
      </w:pPr>
    </w:p>
    <w:p w14:paraId="143B2CE7" w14:textId="358E5F48" w:rsidR="0082174C" w:rsidRPr="007C633C" w:rsidRDefault="0082174C" w:rsidP="0082174C">
      <w:pPr>
        <w:spacing w:after="0" w:line="360" w:lineRule="auto"/>
        <w:jc w:val="both"/>
        <w:rPr>
          <w:rFonts w:cs="Times New Roman"/>
          <w:b/>
          <w:bCs/>
        </w:rPr>
      </w:pPr>
    </w:p>
    <w:p w14:paraId="3D3658DC" w14:textId="77777777" w:rsidR="00465972" w:rsidRPr="0082174C" w:rsidRDefault="00465972" w:rsidP="0082174C">
      <w:pPr>
        <w:spacing w:after="0" w:line="360" w:lineRule="auto"/>
        <w:jc w:val="both"/>
        <w:rPr>
          <w:rFonts w:cs="Times New Roman"/>
        </w:rPr>
      </w:pPr>
    </w:p>
    <w:sectPr w:rsidR="00465972" w:rsidRPr="0082174C" w:rsidSect="00AE667B">
      <w:head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C8468" w14:textId="77777777" w:rsidR="00DB70E5" w:rsidRDefault="00DB70E5" w:rsidP="00BE415E">
      <w:pPr>
        <w:spacing w:after="0" w:line="240" w:lineRule="auto"/>
      </w:pPr>
      <w:r>
        <w:separator/>
      </w:r>
    </w:p>
  </w:endnote>
  <w:endnote w:type="continuationSeparator" w:id="0">
    <w:p w14:paraId="3FA1657D" w14:textId="77777777" w:rsidR="00DB70E5" w:rsidRDefault="00DB70E5" w:rsidP="00BE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panose1 w:val="020B0604020202020204"/>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Droid Sans">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9CB61" w14:textId="77777777" w:rsidR="00DB70E5" w:rsidRDefault="00DB70E5" w:rsidP="00BE415E">
      <w:pPr>
        <w:spacing w:after="0" w:line="240" w:lineRule="auto"/>
      </w:pPr>
      <w:r>
        <w:separator/>
      </w:r>
    </w:p>
  </w:footnote>
  <w:footnote w:type="continuationSeparator" w:id="0">
    <w:p w14:paraId="0AB3578B" w14:textId="77777777" w:rsidR="00DB70E5" w:rsidRDefault="00DB70E5" w:rsidP="00BE4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71F82" w14:textId="037E6AEB" w:rsidR="00A81FD9" w:rsidRPr="00BE415E" w:rsidRDefault="00A81FD9">
    <w:pPr>
      <w:pStyle w:val="Header"/>
      <w:rPr>
        <w:u w:val="single"/>
      </w:rPr>
    </w:pPr>
    <w:r>
      <w:t>Name: K Srikanth</w:t>
    </w:r>
    <w:r>
      <w:tab/>
    </w:r>
    <w:r>
      <w:tab/>
      <w:t xml:space="preserve">Roll Number: 17ETCS002124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338"/>
        </w:tabs>
        <w:ind w:left="-338" w:hanging="360"/>
      </w:pPr>
      <w:rPr>
        <w:rFonts w:ascii="Symbol" w:hAnsi="Symbol" w:cs="Symbol"/>
      </w:rPr>
    </w:lvl>
    <w:lvl w:ilvl="1">
      <w:start w:val="1"/>
      <w:numFmt w:val="bullet"/>
      <w:lvlText w:val="◦"/>
      <w:lvlJc w:val="left"/>
      <w:pPr>
        <w:tabs>
          <w:tab w:val="num" w:pos="22"/>
        </w:tabs>
        <w:ind w:left="22" w:hanging="360"/>
      </w:pPr>
      <w:rPr>
        <w:rFonts w:ascii="OpenSymbol" w:hAnsi="OpenSymbol" w:cs="OpenSymbol"/>
      </w:rPr>
    </w:lvl>
    <w:lvl w:ilvl="2">
      <w:start w:val="1"/>
      <w:numFmt w:val="bullet"/>
      <w:lvlText w:val="▪"/>
      <w:lvlJc w:val="left"/>
      <w:pPr>
        <w:tabs>
          <w:tab w:val="num" w:pos="382"/>
        </w:tabs>
        <w:ind w:left="382" w:hanging="360"/>
      </w:pPr>
      <w:rPr>
        <w:rFonts w:ascii="OpenSymbol" w:hAnsi="OpenSymbol" w:cs="OpenSymbol"/>
      </w:rPr>
    </w:lvl>
    <w:lvl w:ilvl="3">
      <w:start w:val="1"/>
      <w:numFmt w:val="bullet"/>
      <w:lvlText w:val=""/>
      <w:lvlJc w:val="left"/>
      <w:pPr>
        <w:tabs>
          <w:tab w:val="num" w:pos="742"/>
        </w:tabs>
        <w:ind w:left="742" w:hanging="360"/>
      </w:pPr>
      <w:rPr>
        <w:rFonts w:ascii="Symbol" w:hAnsi="Symbol" w:cs="Symbol"/>
      </w:rPr>
    </w:lvl>
    <w:lvl w:ilvl="4">
      <w:start w:val="1"/>
      <w:numFmt w:val="bullet"/>
      <w:lvlText w:val="◦"/>
      <w:lvlJc w:val="left"/>
      <w:pPr>
        <w:tabs>
          <w:tab w:val="num" w:pos="1102"/>
        </w:tabs>
        <w:ind w:left="1102" w:hanging="360"/>
      </w:pPr>
      <w:rPr>
        <w:rFonts w:ascii="OpenSymbol" w:hAnsi="OpenSymbol" w:cs="OpenSymbol"/>
      </w:rPr>
    </w:lvl>
    <w:lvl w:ilvl="5">
      <w:start w:val="1"/>
      <w:numFmt w:val="bullet"/>
      <w:lvlText w:val="▪"/>
      <w:lvlJc w:val="left"/>
      <w:pPr>
        <w:tabs>
          <w:tab w:val="num" w:pos="1462"/>
        </w:tabs>
        <w:ind w:left="1462" w:hanging="360"/>
      </w:pPr>
      <w:rPr>
        <w:rFonts w:ascii="OpenSymbol" w:hAnsi="OpenSymbol" w:cs="OpenSymbol"/>
      </w:rPr>
    </w:lvl>
    <w:lvl w:ilvl="6">
      <w:start w:val="1"/>
      <w:numFmt w:val="bullet"/>
      <w:lvlText w:val=""/>
      <w:lvlJc w:val="left"/>
      <w:pPr>
        <w:tabs>
          <w:tab w:val="num" w:pos="1822"/>
        </w:tabs>
        <w:ind w:left="1822" w:hanging="360"/>
      </w:pPr>
      <w:rPr>
        <w:rFonts w:ascii="Symbol" w:hAnsi="Symbol" w:cs="Symbol"/>
      </w:rPr>
    </w:lvl>
    <w:lvl w:ilvl="7">
      <w:start w:val="1"/>
      <w:numFmt w:val="bullet"/>
      <w:lvlText w:val="◦"/>
      <w:lvlJc w:val="left"/>
      <w:pPr>
        <w:tabs>
          <w:tab w:val="num" w:pos="2182"/>
        </w:tabs>
        <w:ind w:left="2182" w:hanging="360"/>
      </w:pPr>
      <w:rPr>
        <w:rFonts w:ascii="OpenSymbol" w:hAnsi="OpenSymbol" w:cs="OpenSymbol"/>
      </w:rPr>
    </w:lvl>
    <w:lvl w:ilvl="8">
      <w:start w:val="1"/>
      <w:numFmt w:val="bullet"/>
      <w:lvlText w:val="▪"/>
      <w:lvlJc w:val="left"/>
      <w:pPr>
        <w:tabs>
          <w:tab w:val="num" w:pos="2542"/>
        </w:tabs>
        <w:ind w:left="2542"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1080"/>
        </w:tabs>
        <w:ind w:left="1080" w:hanging="360"/>
      </w:pPr>
      <w:rPr>
        <w:rFonts w:ascii="Symbol" w:hAnsi="Symbol" w:cs="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name w:val="WW8Num1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3" w15:restartNumberingAfterBreak="0">
    <w:nsid w:val="0000000E"/>
    <w:multiLevelType w:val="multilevel"/>
    <w:tmpl w:val="0000000E"/>
    <w:name w:val="WW8Num14"/>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4" w15:restartNumberingAfterBreak="0">
    <w:nsid w:val="0000000F"/>
    <w:multiLevelType w:val="multilevel"/>
    <w:tmpl w:val="0000000F"/>
    <w:name w:val="WW8Num15"/>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5" w15:restartNumberingAfterBreak="0">
    <w:nsid w:val="00000010"/>
    <w:multiLevelType w:val="multilevel"/>
    <w:tmpl w:val="00000010"/>
    <w:name w:val="WW8Num16"/>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6" w15:restartNumberingAfterBreak="0">
    <w:nsid w:val="00000013"/>
    <w:multiLevelType w:val="multilevel"/>
    <w:tmpl w:val="00000013"/>
    <w:name w:val="WW8Num19"/>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7" w15:restartNumberingAfterBreak="0">
    <w:nsid w:val="00000014"/>
    <w:multiLevelType w:val="multilevel"/>
    <w:tmpl w:val="00000014"/>
    <w:name w:val="WW8Num2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8" w15:restartNumberingAfterBreak="0">
    <w:nsid w:val="00000015"/>
    <w:multiLevelType w:val="multilevel"/>
    <w:tmpl w:val="00000015"/>
    <w:name w:val="WW8Num21"/>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9"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2" w15:restartNumberingAfterBreak="0">
    <w:nsid w:val="07045BEA"/>
    <w:multiLevelType w:val="hybridMultilevel"/>
    <w:tmpl w:val="EE3C2650"/>
    <w:lvl w:ilvl="0" w:tplc="08090019">
      <w:start w:val="1"/>
      <w:numFmt w:val="lowerLetter"/>
      <w:lvlText w:val="%1."/>
      <w:lvlJc w:val="left"/>
      <w:pPr>
        <w:ind w:left="502" w:hanging="360"/>
      </w:p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23" w15:restartNumberingAfterBreak="0">
    <w:nsid w:val="10AC597F"/>
    <w:multiLevelType w:val="hybridMultilevel"/>
    <w:tmpl w:val="4EAC6A5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21311541"/>
    <w:multiLevelType w:val="hybridMultilevel"/>
    <w:tmpl w:val="44DAB1F8"/>
    <w:lvl w:ilvl="0" w:tplc="08090019">
      <w:start w:val="1"/>
      <w:numFmt w:val="lowerLetter"/>
      <w:lvlText w:val="%1."/>
      <w:lvlJc w:val="left"/>
      <w:pPr>
        <w:ind w:left="644" w:hanging="360"/>
      </w:p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25" w15:restartNumberingAfterBreak="0">
    <w:nsid w:val="33987999"/>
    <w:multiLevelType w:val="hybridMultilevel"/>
    <w:tmpl w:val="616833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4251C62"/>
    <w:multiLevelType w:val="hybridMultilevel"/>
    <w:tmpl w:val="FF88A2C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D96DA9"/>
    <w:multiLevelType w:val="hybridMultilevel"/>
    <w:tmpl w:val="A738C17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88" w:hanging="360"/>
      </w:pPr>
      <w:rPr>
        <w:rFonts w:ascii="Courier New" w:hAnsi="Courier New" w:cs="Courier New" w:hint="default"/>
      </w:rPr>
    </w:lvl>
    <w:lvl w:ilvl="2" w:tplc="08090005" w:tentative="1">
      <w:start w:val="1"/>
      <w:numFmt w:val="bullet"/>
      <w:lvlText w:val=""/>
      <w:lvlJc w:val="left"/>
      <w:pPr>
        <w:ind w:left="808" w:hanging="360"/>
      </w:pPr>
      <w:rPr>
        <w:rFonts w:ascii="Wingdings" w:hAnsi="Wingdings" w:hint="default"/>
      </w:rPr>
    </w:lvl>
    <w:lvl w:ilvl="3" w:tplc="08090001" w:tentative="1">
      <w:start w:val="1"/>
      <w:numFmt w:val="bullet"/>
      <w:lvlText w:val=""/>
      <w:lvlJc w:val="left"/>
      <w:pPr>
        <w:ind w:left="1528" w:hanging="360"/>
      </w:pPr>
      <w:rPr>
        <w:rFonts w:ascii="Symbol" w:hAnsi="Symbol" w:hint="default"/>
      </w:rPr>
    </w:lvl>
    <w:lvl w:ilvl="4" w:tplc="08090003" w:tentative="1">
      <w:start w:val="1"/>
      <w:numFmt w:val="bullet"/>
      <w:lvlText w:val="o"/>
      <w:lvlJc w:val="left"/>
      <w:pPr>
        <w:ind w:left="2248" w:hanging="360"/>
      </w:pPr>
      <w:rPr>
        <w:rFonts w:ascii="Courier New" w:hAnsi="Courier New" w:cs="Courier New" w:hint="default"/>
      </w:rPr>
    </w:lvl>
    <w:lvl w:ilvl="5" w:tplc="08090005" w:tentative="1">
      <w:start w:val="1"/>
      <w:numFmt w:val="bullet"/>
      <w:lvlText w:val=""/>
      <w:lvlJc w:val="left"/>
      <w:pPr>
        <w:ind w:left="2968" w:hanging="360"/>
      </w:pPr>
      <w:rPr>
        <w:rFonts w:ascii="Wingdings" w:hAnsi="Wingdings" w:hint="default"/>
      </w:rPr>
    </w:lvl>
    <w:lvl w:ilvl="6" w:tplc="08090001" w:tentative="1">
      <w:start w:val="1"/>
      <w:numFmt w:val="bullet"/>
      <w:lvlText w:val=""/>
      <w:lvlJc w:val="left"/>
      <w:pPr>
        <w:ind w:left="3688" w:hanging="360"/>
      </w:pPr>
      <w:rPr>
        <w:rFonts w:ascii="Symbol" w:hAnsi="Symbol" w:hint="default"/>
      </w:rPr>
    </w:lvl>
    <w:lvl w:ilvl="7" w:tplc="08090003" w:tentative="1">
      <w:start w:val="1"/>
      <w:numFmt w:val="bullet"/>
      <w:lvlText w:val="o"/>
      <w:lvlJc w:val="left"/>
      <w:pPr>
        <w:ind w:left="4408" w:hanging="360"/>
      </w:pPr>
      <w:rPr>
        <w:rFonts w:ascii="Courier New" w:hAnsi="Courier New" w:cs="Courier New" w:hint="default"/>
      </w:rPr>
    </w:lvl>
    <w:lvl w:ilvl="8" w:tplc="08090005" w:tentative="1">
      <w:start w:val="1"/>
      <w:numFmt w:val="bullet"/>
      <w:lvlText w:val=""/>
      <w:lvlJc w:val="left"/>
      <w:pPr>
        <w:ind w:left="5128" w:hanging="360"/>
      </w:pPr>
      <w:rPr>
        <w:rFonts w:ascii="Wingdings" w:hAnsi="Wingdings" w:hint="default"/>
      </w:rPr>
    </w:lvl>
  </w:abstractNum>
  <w:abstractNum w:abstractNumId="28" w15:restartNumberingAfterBreak="0">
    <w:nsid w:val="55E33CA2"/>
    <w:multiLevelType w:val="hybridMultilevel"/>
    <w:tmpl w:val="A9303A2C"/>
    <w:lvl w:ilvl="0" w:tplc="08090019">
      <w:start w:val="1"/>
      <w:numFmt w:val="lowerLetter"/>
      <w:lvlText w:val="%1."/>
      <w:lvlJc w:val="left"/>
      <w:pPr>
        <w:ind w:left="360" w:hanging="360"/>
      </w:pPr>
    </w:lvl>
    <w:lvl w:ilvl="1" w:tplc="04090019" w:tentative="1">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29" w15:restartNumberingAfterBreak="0">
    <w:nsid w:val="5FDB31BA"/>
    <w:multiLevelType w:val="hybridMultilevel"/>
    <w:tmpl w:val="D62271D2"/>
    <w:lvl w:ilvl="0" w:tplc="0409001B">
      <w:start w:val="1"/>
      <w:numFmt w:val="lowerRoman"/>
      <w:lvlText w:val="%1."/>
      <w:lvlJc w:val="righ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62D666E4"/>
    <w:multiLevelType w:val="hybridMultilevel"/>
    <w:tmpl w:val="15A00BBE"/>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7602C49"/>
    <w:multiLevelType w:val="multilevel"/>
    <w:tmpl w:val="48ECFE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0C20697"/>
    <w:multiLevelType w:val="hybridMultilevel"/>
    <w:tmpl w:val="14EE49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7A1E2FA1"/>
    <w:multiLevelType w:val="hybridMultilevel"/>
    <w:tmpl w:val="5852DC6C"/>
    <w:lvl w:ilvl="0" w:tplc="6B1EF74C">
      <w:start w:val="1"/>
      <w:numFmt w:val="lowerLetter"/>
      <w:lvlText w:val="%1."/>
      <w:lvlJc w:val="left"/>
      <w:pPr>
        <w:ind w:left="360" w:hanging="360"/>
      </w:pPr>
      <w:rPr>
        <w:color w:val="auto"/>
      </w:r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B135B54"/>
    <w:multiLevelType w:val="hybridMultilevel"/>
    <w:tmpl w:val="EEDCF6E6"/>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num w:numId="1">
    <w:abstractNumId w:val="31"/>
  </w:num>
  <w:num w:numId="2">
    <w:abstractNumId w:val="25"/>
  </w:num>
  <w:num w:numId="3">
    <w:abstractNumId w:val="23"/>
  </w:num>
  <w:num w:numId="4">
    <w:abstractNumId w:val="33"/>
  </w:num>
  <w:num w:numId="5">
    <w:abstractNumId w:val="29"/>
  </w:num>
  <w:num w:numId="6">
    <w:abstractNumId w:val="22"/>
  </w:num>
  <w:num w:numId="7">
    <w:abstractNumId w:val="28"/>
  </w:num>
  <w:num w:numId="8">
    <w:abstractNumId w:val="30"/>
  </w:num>
  <w:num w:numId="9">
    <w:abstractNumId w:val="24"/>
  </w:num>
  <w:num w:numId="10">
    <w:abstractNumId w:val="34"/>
  </w:num>
  <w:num w:numId="11">
    <w:abstractNumId w:val="26"/>
  </w:num>
  <w:num w:numId="12">
    <w:abstractNumId w:val="27"/>
  </w:num>
  <w:num w:numId="13">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5F5"/>
    <w:rsid w:val="00001B7A"/>
    <w:rsid w:val="00003E99"/>
    <w:rsid w:val="00004F70"/>
    <w:rsid w:val="000064CD"/>
    <w:rsid w:val="00007A85"/>
    <w:rsid w:val="0001182E"/>
    <w:rsid w:val="00014AC7"/>
    <w:rsid w:val="00014FC0"/>
    <w:rsid w:val="00027911"/>
    <w:rsid w:val="000332A5"/>
    <w:rsid w:val="00036118"/>
    <w:rsid w:val="00040FD0"/>
    <w:rsid w:val="00046316"/>
    <w:rsid w:val="000530A0"/>
    <w:rsid w:val="00060478"/>
    <w:rsid w:val="000604A6"/>
    <w:rsid w:val="00061BDE"/>
    <w:rsid w:val="00061EB1"/>
    <w:rsid w:val="00062397"/>
    <w:rsid w:val="00064047"/>
    <w:rsid w:val="00075D9C"/>
    <w:rsid w:val="0008360E"/>
    <w:rsid w:val="0008797C"/>
    <w:rsid w:val="00094971"/>
    <w:rsid w:val="00097511"/>
    <w:rsid w:val="000B41D4"/>
    <w:rsid w:val="000B4B7D"/>
    <w:rsid w:val="000B60F5"/>
    <w:rsid w:val="000B7629"/>
    <w:rsid w:val="000C042A"/>
    <w:rsid w:val="000C1556"/>
    <w:rsid w:val="000C36C4"/>
    <w:rsid w:val="000C7629"/>
    <w:rsid w:val="000D0B29"/>
    <w:rsid w:val="000D2AAC"/>
    <w:rsid w:val="000D3CC0"/>
    <w:rsid w:val="000D66A3"/>
    <w:rsid w:val="000E1D16"/>
    <w:rsid w:val="000E1EE8"/>
    <w:rsid w:val="000E2EA7"/>
    <w:rsid w:val="000E458C"/>
    <w:rsid w:val="000E58F0"/>
    <w:rsid w:val="000E6129"/>
    <w:rsid w:val="000E728C"/>
    <w:rsid w:val="000F1130"/>
    <w:rsid w:val="000F59E9"/>
    <w:rsid w:val="000F610C"/>
    <w:rsid w:val="000F752C"/>
    <w:rsid w:val="000F7AE4"/>
    <w:rsid w:val="0010037F"/>
    <w:rsid w:val="001005C6"/>
    <w:rsid w:val="00103A96"/>
    <w:rsid w:val="00105611"/>
    <w:rsid w:val="00106097"/>
    <w:rsid w:val="00106A3A"/>
    <w:rsid w:val="00107BCC"/>
    <w:rsid w:val="0011224A"/>
    <w:rsid w:val="00114449"/>
    <w:rsid w:val="00114DF6"/>
    <w:rsid w:val="00114DF8"/>
    <w:rsid w:val="00115C29"/>
    <w:rsid w:val="00116083"/>
    <w:rsid w:val="001160BE"/>
    <w:rsid w:val="00116639"/>
    <w:rsid w:val="001169E7"/>
    <w:rsid w:val="00126940"/>
    <w:rsid w:val="001271E8"/>
    <w:rsid w:val="00131193"/>
    <w:rsid w:val="001320E6"/>
    <w:rsid w:val="00134354"/>
    <w:rsid w:val="00137ABD"/>
    <w:rsid w:val="00141AAF"/>
    <w:rsid w:val="0014289E"/>
    <w:rsid w:val="00143717"/>
    <w:rsid w:val="00151732"/>
    <w:rsid w:val="001569B3"/>
    <w:rsid w:val="0016336C"/>
    <w:rsid w:val="001645F7"/>
    <w:rsid w:val="00166048"/>
    <w:rsid w:val="001664F2"/>
    <w:rsid w:val="001667FF"/>
    <w:rsid w:val="00170512"/>
    <w:rsid w:val="001738B7"/>
    <w:rsid w:val="00176746"/>
    <w:rsid w:val="00176EBB"/>
    <w:rsid w:val="0018280D"/>
    <w:rsid w:val="001861F3"/>
    <w:rsid w:val="0019162C"/>
    <w:rsid w:val="00193AE1"/>
    <w:rsid w:val="001A279A"/>
    <w:rsid w:val="001A46C4"/>
    <w:rsid w:val="001A5B08"/>
    <w:rsid w:val="001A6C6F"/>
    <w:rsid w:val="001A7A63"/>
    <w:rsid w:val="001B0AC8"/>
    <w:rsid w:val="001B4D29"/>
    <w:rsid w:val="001B7BF3"/>
    <w:rsid w:val="001B7E74"/>
    <w:rsid w:val="001C003A"/>
    <w:rsid w:val="001C13A7"/>
    <w:rsid w:val="001C38DB"/>
    <w:rsid w:val="001D3AA8"/>
    <w:rsid w:val="001D3D43"/>
    <w:rsid w:val="001D3DBE"/>
    <w:rsid w:val="001D5140"/>
    <w:rsid w:val="001D553D"/>
    <w:rsid w:val="001F6240"/>
    <w:rsid w:val="001F7DFA"/>
    <w:rsid w:val="00201269"/>
    <w:rsid w:val="00203C5F"/>
    <w:rsid w:val="002040CC"/>
    <w:rsid w:val="00206C7C"/>
    <w:rsid w:val="00206F17"/>
    <w:rsid w:val="002070E6"/>
    <w:rsid w:val="002131D5"/>
    <w:rsid w:val="00213A9B"/>
    <w:rsid w:val="00215428"/>
    <w:rsid w:val="00216BE1"/>
    <w:rsid w:val="00217118"/>
    <w:rsid w:val="00224F8F"/>
    <w:rsid w:val="002253B4"/>
    <w:rsid w:val="002374CE"/>
    <w:rsid w:val="002377E8"/>
    <w:rsid w:val="00240464"/>
    <w:rsid w:val="00240CB1"/>
    <w:rsid w:val="00242D18"/>
    <w:rsid w:val="002472CF"/>
    <w:rsid w:val="00252F50"/>
    <w:rsid w:val="00264B3E"/>
    <w:rsid w:val="00264F05"/>
    <w:rsid w:val="00267EDD"/>
    <w:rsid w:val="00271E89"/>
    <w:rsid w:val="00274C41"/>
    <w:rsid w:val="00275147"/>
    <w:rsid w:val="00275421"/>
    <w:rsid w:val="00275556"/>
    <w:rsid w:val="00275C6D"/>
    <w:rsid w:val="002774D7"/>
    <w:rsid w:val="00280C9D"/>
    <w:rsid w:val="002A11C7"/>
    <w:rsid w:val="002A42F7"/>
    <w:rsid w:val="002A5908"/>
    <w:rsid w:val="002B32F9"/>
    <w:rsid w:val="002C7E17"/>
    <w:rsid w:val="002D3397"/>
    <w:rsid w:val="002D33FC"/>
    <w:rsid w:val="002D4E1F"/>
    <w:rsid w:val="002E0185"/>
    <w:rsid w:val="002E2087"/>
    <w:rsid w:val="002E6F06"/>
    <w:rsid w:val="002F28B2"/>
    <w:rsid w:val="002F34DE"/>
    <w:rsid w:val="002F662A"/>
    <w:rsid w:val="002F6CAA"/>
    <w:rsid w:val="003044FB"/>
    <w:rsid w:val="00304810"/>
    <w:rsid w:val="00307344"/>
    <w:rsid w:val="00311A55"/>
    <w:rsid w:val="00316EAA"/>
    <w:rsid w:val="00320093"/>
    <w:rsid w:val="00327F05"/>
    <w:rsid w:val="00330886"/>
    <w:rsid w:val="00333F96"/>
    <w:rsid w:val="00334100"/>
    <w:rsid w:val="003355AF"/>
    <w:rsid w:val="00336A32"/>
    <w:rsid w:val="003423BF"/>
    <w:rsid w:val="00342440"/>
    <w:rsid w:val="0034528C"/>
    <w:rsid w:val="0034538B"/>
    <w:rsid w:val="003453CE"/>
    <w:rsid w:val="0034736F"/>
    <w:rsid w:val="00351592"/>
    <w:rsid w:val="0035289C"/>
    <w:rsid w:val="0035366D"/>
    <w:rsid w:val="00354197"/>
    <w:rsid w:val="0035441A"/>
    <w:rsid w:val="00364880"/>
    <w:rsid w:val="00366E19"/>
    <w:rsid w:val="00374802"/>
    <w:rsid w:val="00377B0B"/>
    <w:rsid w:val="00385AB1"/>
    <w:rsid w:val="00387046"/>
    <w:rsid w:val="00390519"/>
    <w:rsid w:val="003932E9"/>
    <w:rsid w:val="0039566E"/>
    <w:rsid w:val="003968D6"/>
    <w:rsid w:val="003A1F50"/>
    <w:rsid w:val="003A4AAE"/>
    <w:rsid w:val="003A6146"/>
    <w:rsid w:val="003A735C"/>
    <w:rsid w:val="003B30EF"/>
    <w:rsid w:val="003B363F"/>
    <w:rsid w:val="003B4C86"/>
    <w:rsid w:val="003C0B49"/>
    <w:rsid w:val="003C42BD"/>
    <w:rsid w:val="003D118B"/>
    <w:rsid w:val="003D3BE2"/>
    <w:rsid w:val="003E46B6"/>
    <w:rsid w:val="003E6344"/>
    <w:rsid w:val="003E7C59"/>
    <w:rsid w:val="003F2EAC"/>
    <w:rsid w:val="003F71D9"/>
    <w:rsid w:val="003F7F68"/>
    <w:rsid w:val="0040429B"/>
    <w:rsid w:val="00404E49"/>
    <w:rsid w:val="00407997"/>
    <w:rsid w:val="004105FA"/>
    <w:rsid w:val="0042339B"/>
    <w:rsid w:val="004275C0"/>
    <w:rsid w:val="0043208C"/>
    <w:rsid w:val="0043277D"/>
    <w:rsid w:val="0043294A"/>
    <w:rsid w:val="00433F4B"/>
    <w:rsid w:val="004361EE"/>
    <w:rsid w:val="004365A5"/>
    <w:rsid w:val="00443461"/>
    <w:rsid w:val="00443B2E"/>
    <w:rsid w:val="00450D07"/>
    <w:rsid w:val="00451957"/>
    <w:rsid w:val="00452103"/>
    <w:rsid w:val="00454C4A"/>
    <w:rsid w:val="0045610F"/>
    <w:rsid w:val="00457AB6"/>
    <w:rsid w:val="004616BB"/>
    <w:rsid w:val="00465972"/>
    <w:rsid w:val="00465CDF"/>
    <w:rsid w:val="0046743C"/>
    <w:rsid w:val="00467BBD"/>
    <w:rsid w:val="00472F1B"/>
    <w:rsid w:val="004735BE"/>
    <w:rsid w:val="004805A8"/>
    <w:rsid w:val="00491747"/>
    <w:rsid w:val="0049354E"/>
    <w:rsid w:val="00493E99"/>
    <w:rsid w:val="004A0BC2"/>
    <w:rsid w:val="004A423C"/>
    <w:rsid w:val="004B201F"/>
    <w:rsid w:val="004B601B"/>
    <w:rsid w:val="004B7252"/>
    <w:rsid w:val="004C200C"/>
    <w:rsid w:val="004C22F0"/>
    <w:rsid w:val="004C5343"/>
    <w:rsid w:val="004C6C11"/>
    <w:rsid w:val="004D064B"/>
    <w:rsid w:val="004D2B6A"/>
    <w:rsid w:val="004D2C38"/>
    <w:rsid w:val="004D391C"/>
    <w:rsid w:val="004D7480"/>
    <w:rsid w:val="004E72BE"/>
    <w:rsid w:val="004E7B6A"/>
    <w:rsid w:val="004F084F"/>
    <w:rsid w:val="004F26D9"/>
    <w:rsid w:val="004F2B78"/>
    <w:rsid w:val="004F7824"/>
    <w:rsid w:val="00504E08"/>
    <w:rsid w:val="005055B4"/>
    <w:rsid w:val="00505752"/>
    <w:rsid w:val="00506155"/>
    <w:rsid w:val="00511329"/>
    <w:rsid w:val="00512570"/>
    <w:rsid w:val="00527C75"/>
    <w:rsid w:val="00530028"/>
    <w:rsid w:val="00535B2F"/>
    <w:rsid w:val="00544FF7"/>
    <w:rsid w:val="005474E5"/>
    <w:rsid w:val="00552C2A"/>
    <w:rsid w:val="0055663F"/>
    <w:rsid w:val="0056019C"/>
    <w:rsid w:val="0056020B"/>
    <w:rsid w:val="00560ED9"/>
    <w:rsid w:val="005750E1"/>
    <w:rsid w:val="005753BD"/>
    <w:rsid w:val="005855F5"/>
    <w:rsid w:val="005900A0"/>
    <w:rsid w:val="0059699B"/>
    <w:rsid w:val="00596D83"/>
    <w:rsid w:val="005A1173"/>
    <w:rsid w:val="005A5478"/>
    <w:rsid w:val="005B0400"/>
    <w:rsid w:val="005B1F6C"/>
    <w:rsid w:val="005C6DE0"/>
    <w:rsid w:val="005C6E25"/>
    <w:rsid w:val="005D1F98"/>
    <w:rsid w:val="005D354D"/>
    <w:rsid w:val="005D518E"/>
    <w:rsid w:val="005E343F"/>
    <w:rsid w:val="005E6D6A"/>
    <w:rsid w:val="005E6F2F"/>
    <w:rsid w:val="005F1028"/>
    <w:rsid w:val="005F1B66"/>
    <w:rsid w:val="005F5848"/>
    <w:rsid w:val="005F675A"/>
    <w:rsid w:val="005F6795"/>
    <w:rsid w:val="005F787F"/>
    <w:rsid w:val="00606F88"/>
    <w:rsid w:val="006075FB"/>
    <w:rsid w:val="00616676"/>
    <w:rsid w:val="006221E4"/>
    <w:rsid w:val="00622CA4"/>
    <w:rsid w:val="006259EA"/>
    <w:rsid w:val="00625B40"/>
    <w:rsid w:val="00626DCD"/>
    <w:rsid w:val="006301AF"/>
    <w:rsid w:val="006353C9"/>
    <w:rsid w:val="00642723"/>
    <w:rsid w:val="00643CC8"/>
    <w:rsid w:val="00647363"/>
    <w:rsid w:val="00650AE1"/>
    <w:rsid w:val="00650B27"/>
    <w:rsid w:val="00663641"/>
    <w:rsid w:val="00665A3C"/>
    <w:rsid w:val="0067365C"/>
    <w:rsid w:val="0068165F"/>
    <w:rsid w:val="006852BB"/>
    <w:rsid w:val="006853D7"/>
    <w:rsid w:val="00690752"/>
    <w:rsid w:val="0069287E"/>
    <w:rsid w:val="006967B2"/>
    <w:rsid w:val="006969DD"/>
    <w:rsid w:val="006A3DD9"/>
    <w:rsid w:val="006A44DC"/>
    <w:rsid w:val="006C0032"/>
    <w:rsid w:val="006C09B7"/>
    <w:rsid w:val="006C34B5"/>
    <w:rsid w:val="006C3FEA"/>
    <w:rsid w:val="006C59C8"/>
    <w:rsid w:val="006E0362"/>
    <w:rsid w:val="006E1BCD"/>
    <w:rsid w:val="006E2DB5"/>
    <w:rsid w:val="006E3B04"/>
    <w:rsid w:val="006F0C40"/>
    <w:rsid w:val="006F2898"/>
    <w:rsid w:val="006F34EA"/>
    <w:rsid w:val="006F3F63"/>
    <w:rsid w:val="006F5DA8"/>
    <w:rsid w:val="0070624F"/>
    <w:rsid w:val="007072FC"/>
    <w:rsid w:val="0070755E"/>
    <w:rsid w:val="0071171C"/>
    <w:rsid w:val="00714C12"/>
    <w:rsid w:val="0072321B"/>
    <w:rsid w:val="00723F4A"/>
    <w:rsid w:val="0072672D"/>
    <w:rsid w:val="00726EA6"/>
    <w:rsid w:val="00733D6F"/>
    <w:rsid w:val="00740F4C"/>
    <w:rsid w:val="00742DE3"/>
    <w:rsid w:val="00743BD1"/>
    <w:rsid w:val="0074584D"/>
    <w:rsid w:val="00747059"/>
    <w:rsid w:val="007503FE"/>
    <w:rsid w:val="007505D1"/>
    <w:rsid w:val="00750952"/>
    <w:rsid w:val="00753767"/>
    <w:rsid w:val="0075440C"/>
    <w:rsid w:val="00754C89"/>
    <w:rsid w:val="007631E8"/>
    <w:rsid w:val="0076383E"/>
    <w:rsid w:val="00765A34"/>
    <w:rsid w:val="00765ADB"/>
    <w:rsid w:val="007662DF"/>
    <w:rsid w:val="00767D8A"/>
    <w:rsid w:val="00772954"/>
    <w:rsid w:val="00774E5C"/>
    <w:rsid w:val="00775D8F"/>
    <w:rsid w:val="007809EB"/>
    <w:rsid w:val="00784587"/>
    <w:rsid w:val="00786082"/>
    <w:rsid w:val="0078738F"/>
    <w:rsid w:val="00791301"/>
    <w:rsid w:val="00796EAF"/>
    <w:rsid w:val="007A0749"/>
    <w:rsid w:val="007A0BD1"/>
    <w:rsid w:val="007A6C41"/>
    <w:rsid w:val="007B611D"/>
    <w:rsid w:val="007C282D"/>
    <w:rsid w:val="007C480A"/>
    <w:rsid w:val="007C4FB9"/>
    <w:rsid w:val="007C5F54"/>
    <w:rsid w:val="007C633C"/>
    <w:rsid w:val="007C707C"/>
    <w:rsid w:val="007C74C2"/>
    <w:rsid w:val="007D0CE8"/>
    <w:rsid w:val="007D21AB"/>
    <w:rsid w:val="007D3388"/>
    <w:rsid w:val="007E16B2"/>
    <w:rsid w:val="007E1AC3"/>
    <w:rsid w:val="007E447C"/>
    <w:rsid w:val="007E4EF4"/>
    <w:rsid w:val="007E5FA5"/>
    <w:rsid w:val="007E6CBC"/>
    <w:rsid w:val="007F0B70"/>
    <w:rsid w:val="007F260D"/>
    <w:rsid w:val="007F7E41"/>
    <w:rsid w:val="008079A2"/>
    <w:rsid w:val="00811730"/>
    <w:rsid w:val="008139DC"/>
    <w:rsid w:val="00817659"/>
    <w:rsid w:val="0082174C"/>
    <w:rsid w:val="008245B0"/>
    <w:rsid w:val="00824762"/>
    <w:rsid w:val="008303EE"/>
    <w:rsid w:val="00832967"/>
    <w:rsid w:val="0083482D"/>
    <w:rsid w:val="008348CA"/>
    <w:rsid w:val="00845402"/>
    <w:rsid w:val="00851DE3"/>
    <w:rsid w:val="00855976"/>
    <w:rsid w:val="00855CE5"/>
    <w:rsid w:val="00873C89"/>
    <w:rsid w:val="00875A1A"/>
    <w:rsid w:val="00877B6C"/>
    <w:rsid w:val="00885275"/>
    <w:rsid w:val="00886F9E"/>
    <w:rsid w:val="00893343"/>
    <w:rsid w:val="008955A6"/>
    <w:rsid w:val="00896454"/>
    <w:rsid w:val="00897067"/>
    <w:rsid w:val="00897895"/>
    <w:rsid w:val="008A2AAF"/>
    <w:rsid w:val="008A7E4E"/>
    <w:rsid w:val="008B3D40"/>
    <w:rsid w:val="008B47AF"/>
    <w:rsid w:val="008B523F"/>
    <w:rsid w:val="008C1365"/>
    <w:rsid w:val="008C28CB"/>
    <w:rsid w:val="008D4A43"/>
    <w:rsid w:val="008D617C"/>
    <w:rsid w:val="008D6266"/>
    <w:rsid w:val="008E1718"/>
    <w:rsid w:val="008E1934"/>
    <w:rsid w:val="008E3CC8"/>
    <w:rsid w:val="008E6066"/>
    <w:rsid w:val="008E6BA4"/>
    <w:rsid w:val="008F7DCA"/>
    <w:rsid w:val="00901505"/>
    <w:rsid w:val="00906BA9"/>
    <w:rsid w:val="00912303"/>
    <w:rsid w:val="00914064"/>
    <w:rsid w:val="00916F6D"/>
    <w:rsid w:val="00916F9D"/>
    <w:rsid w:val="00917DB3"/>
    <w:rsid w:val="00923F64"/>
    <w:rsid w:val="00926295"/>
    <w:rsid w:val="009319C6"/>
    <w:rsid w:val="009355D5"/>
    <w:rsid w:val="00935D01"/>
    <w:rsid w:val="00935E08"/>
    <w:rsid w:val="009437EC"/>
    <w:rsid w:val="00943AC2"/>
    <w:rsid w:val="009514BA"/>
    <w:rsid w:val="00957C44"/>
    <w:rsid w:val="00961AEA"/>
    <w:rsid w:val="00961C39"/>
    <w:rsid w:val="00961F5E"/>
    <w:rsid w:val="009644E8"/>
    <w:rsid w:val="00965FBA"/>
    <w:rsid w:val="009704D0"/>
    <w:rsid w:val="0097367C"/>
    <w:rsid w:val="009830EF"/>
    <w:rsid w:val="00983F23"/>
    <w:rsid w:val="00985A4F"/>
    <w:rsid w:val="009901FB"/>
    <w:rsid w:val="00992E9B"/>
    <w:rsid w:val="00994D44"/>
    <w:rsid w:val="009962AC"/>
    <w:rsid w:val="00997C0B"/>
    <w:rsid w:val="009A2115"/>
    <w:rsid w:val="009B1FE0"/>
    <w:rsid w:val="009B2CE8"/>
    <w:rsid w:val="009B31CE"/>
    <w:rsid w:val="009B3701"/>
    <w:rsid w:val="009B3B09"/>
    <w:rsid w:val="009B48F0"/>
    <w:rsid w:val="009C2215"/>
    <w:rsid w:val="009C3964"/>
    <w:rsid w:val="009C415C"/>
    <w:rsid w:val="009C7D3D"/>
    <w:rsid w:val="009D17CE"/>
    <w:rsid w:val="009D2F85"/>
    <w:rsid w:val="009D5E49"/>
    <w:rsid w:val="009D5F83"/>
    <w:rsid w:val="009D73E4"/>
    <w:rsid w:val="009E009B"/>
    <w:rsid w:val="009F2413"/>
    <w:rsid w:val="009F55A0"/>
    <w:rsid w:val="009F63C9"/>
    <w:rsid w:val="00A000F9"/>
    <w:rsid w:val="00A01D6D"/>
    <w:rsid w:val="00A03460"/>
    <w:rsid w:val="00A12650"/>
    <w:rsid w:val="00A14453"/>
    <w:rsid w:val="00A22174"/>
    <w:rsid w:val="00A32F52"/>
    <w:rsid w:val="00A34B7A"/>
    <w:rsid w:val="00A44ACD"/>
    <w:rsid w:val="00A45193"/>
    <w:rsid w:val="00A46974"/>
    <w:rsid w:val="00A56F54"/>
    <w:rsid w:val="00A61B5A"/>
    <w:rsid w:val="00A61E18"/>
    <w:rsid w:val="00A668E0"/>
    <w:rsid w:val="00A67DBF"/>
    <w:rsid w:val="00A71770"/>
    <w:rsid w:val="00A72009"/>
    <w:rsid w:val="00A74467"/>
    <w:rsid w:val="00A804EE"/>
    <w:rsid w:val="00A80A50"/>
    <w:rsid w:val="00A8123C"/>
    <w:rsid w:val="00A81FD9"/>
    <w:rsid w:val="00A829D3"/>
    <w:rsid w:val="00A835F2"/>
    <w:rsid w:val="00AA15C0"/>
    <w:rsid w:val="00AA53EC"/>
    <w:rsid w:val="00AA6379"/>
    <w:rsid w:val="00AB4754"/>
    <w:rsid w:val="00AC1923"/>
    <w:rsid w:val="00AC24C8"/>
    <w:rsid w:val="00AC313C"/>
    <w:rsid w:val="00AD4818"/>
    <w:rsid w:val="00AD632A"/>
    <w:rsid w:val="00AD7F1A"/>
    <w:rsid w:val="00AE4A70"/>
    <w:rsid w:val="00AE667B"/>
    <w:rsid w:val="00AF0701"/>
    <w:rsid w:val="00AF369C"/>
    <w:rsid w:val="00AF3C12"/>
    <w:rsid w:val="00AF67E1"/>
    <w:rsid w:val="00B01390"/>
    <w:rsid w:val="00B01AF7"/>
    <w:rsid w:val="00B0277A"/>
    <w:rsid w:val="00B05D1F"/>
    <w:rsid w:val="00B11A1F"/>
    <w:rsid w:val="00B13CC2"/>
    <w:rsid w:val="00B13EEB"/>
    <w:rsid w:val="00B159A5"/>
    <w:rsid w:val="00B17940"/>
    <w:rsid w:val="00B2017A"/>
    <w:rsid w:val="00B20497"/>
    <w:rsid w:val="00B21F88"/>
    <w:rsid w:val="00B24D03"/>
    <w:rsid w:val="00B3636D"/>
    <w:rsid w:val="00B3768E"/>
    <w:rsid w:val="00B40912"/>
    <w:rsid w:val="00B42D02"/>
    <w:rsid w:val="00B471A8"/>
    <w:rsid w:val="00B4734F"/>
    <w:rsid w:val="00B51EAE"/>
    <w:rsid w:val="00B52199"/>
    <w:rsid w:val="00B52838"/>
    <w:rsid w:val="00B560D3"/>
    <w:rsid w:val="00B60F53"/>
    <w:rsid w:val="00B64092"/>
    <w:rsid w:val="00B70CA6"/>
    <w:rsid w:val="00B72CF7"/>
    <w:rsid w:val="00B856CB"/>
    <w:rsid w:val="00B859B1"/>
    <w:rsid w:val="00B85B8C"/>
    <w:rsid w:val="00B90D08"/>
    <w:rsid w:val="00B9140A"/>
    <w:rsid w:val="00B95739"/>
    <w:rsid w:val="00B96880"/>
    <w:rsid w:val="00BA40B6"/>
    <w:rsid w:val="00BA500C"/>
    <w:rsid w:val="00BB14FD"/>
    <w:rsid w:val="00BB241F"/>
    <w:rsid w:val="00BB25B0"/>
    <w:rsid w:val="00BB34A2"/>
    <w:rsid w:val="00BB5462"/>
    <w:rsid w:val="00BB54ED"/>
    <w:rsid w:val="00BB5C33"/>
    <w:rsid w:val="00BB5E54"/>
    <w:rsid w:val="00BC08F7"/>
    <w:rsid w:val="00BC16EB"/>
    <w:rsid w:val="00BC42CC"/>
    <w:rsid w:val="00BE3204"/>
    <w:rsid w:val="00BE415E"/>
    <w:rsid w:val="00BE7F6A"/>
    <w:rsid w:val="00BF2FAD"/>
    <w:rsid w:val="00C026C6"/>
    <w:rsid w:val="00C100AF"/>
    <w:rsid w:val="00C1106C"/>
    <w:rsid w:val="00C174E4"/>
    <w:rsid w:val="00C2204F"/>
    <w:rsid w:val="00C23436"/>
    <w:rsid w:val="00C35EF5"/>
    <w:rsid w:val="00C40C79"/>
    <w:rsid w:val="00C417F5"/>
    <w:rsid w:val="00C425C9"/>
    <w:rsid w:val="00C50B43"/>
    <w:rsid w:val="00C5433C"/>
    <w:rsid w:val="00C54D9F"/>
    <w:rsid w:val="00C673A0"/>
    <w:rsid w:val="00C76077"/>
    <w:rsid w:val="00C76351"/>
    <w:rsid w:val="00C77177"/>
    <w:rsid w:val="00C80852"/>
    <w:rsid w:val="00C81AF8"/>
    <w:rsid w:val="00C86A99"/>
    <w:rsid w:val="00C942CA"/>
    <w:rsid w:val="00CA2A3A"/>
    <w:rsid w:val="00CB0BD6"/>
    <w:rsid w:val="00CB1222"/>
    <w:rsid w:val="00CB2ECC"/>
    <w:rsid w:val="00CB36BC"/>
    <w:rsid w:val="00CB6F33"/>
    <w:rsid w:val="00CC1DE2"/>
    <w:rsid w:val="00CC4266"/>
    <w:rsid w:val="00CC4EFB"/>
    <w:rsid w:val="00CC5B8A"/>
    <w:rsid w:val="00CC5DD6"/>
    <w:rsid w:val="00CC70FF"/>
    <w:rsid w:val="00CD2209"/>
    <w:rsid w:val="00CD3F9B"/>
    <w:rsid w:val="00CD62EE"/>
    <w:rsid w:val="00CD7F05"/>
    <w:rsid w:val="00CE10E3"/>
    <w:rsid w:val="00CE4698"/>
    <w:rsid w:val="00CE6712"/>
    <w:rsid w:val="00CE7A39"/>
    <w:rsid w:val="00CF4138"/>
    <w:rsid w:val="00D043B5"/>
    <w:rsid w:val="00D04721"/>
    <w:rsid w:val="00D04DD7"/>
    <w:rsid w:val="00D128E8"/>
    <w:rsid w:val="00D16731"/>
    <w:rsid w:val="00D202EB"/>
    <w:rsid w:val="00D21089"/>
    <w:rsid w:val="00D21934"/>
    <w:rsid w:val="00D21BB8"/>
    <w:rsid w:val="00D31C10"/>
    <w:rsid w:val="00D3518B"/>
    <w:rsid w:val="00D42B37"/>
    <w:rsid w:val="00D44E60"/>
    <w:rsid w:val="00D50E86"/>
    <w:rsid w:val="00D53F42"/>
    <w:rsid w:val="00D54CDA"/>
    <w:rsid w:val="00D6042E"/>
    <w:rsid w:val="00D61049"/>
    <w:rsid w:val="00D636A0"/>
    <w:rsid w:val="00D64D10"/>
    <w:rsid w:val="00D65923"/>
    <w:rsid w:val="00D70A6F"/>
    <w:rsid w:val="00D73FD5"/>
    <w:rsid w:val="00D74E33"/>
    <w:rsid w:val="00D803F5"/>
    <w:rsid w:val="00D820AC"/>
    <w:rsid w:val="00D85FE8"/>
    <w:rsid w:val="00D9112C"/>
    <w:rsid w:val="00D91B33"/>
    <w:rsid w:val="00D96C80"/>
    <w:rsid w:val="00D974A7"/>
    <w:rsid w:val="00DA2E4C"/>
    <w:rsid w:val="00DA3677"/>
    <w:rsid w:val="00DA64D5"/>
    <w:rsid w:val="00DA7ACB"/>
    <w:rsid w:val="00DB0FDE"/>
    <w:rsid w:val="00DB1609"/>
    <w:rsid w:val="00DB2B04"/>
    <w:rsid w:val="00DB70E5"/>
    <w:rsid w:val="00DB7704"/>
    <w:rsid w:val="00DC14B8"/>
    <w:rsid w:val="00DC7BD7"/>
    <w:rsid w:val="00DD3A34"/>
    <w:rsid w:val="00DD3BAD"/>
    <w:rsid w:val="00DE172F"/>
    <w:rsid w:val="00DE312C"/>
    <w:rsid w:val="00DE679D"/>
    <w:rsid w:val="00DF1FBB"/>
    <w:rsid w:val="00DF2E30"/>
    <w:rsid w:val="00DF4A87"/>
    <w:rsid w:val="00DF754C"/>
    <w:rsid w:val="00E00B76"/>
    <w:rsid w:val="00E03893"/>
    <w:rsid w:val="00E03F9E"/>
    <w:rsid w:val="00E049C8"/>
    <w:rsid w:val="00E04FEE"/>
    <w:rsid w:val="00E10F13"/>
    <w:rsid w:val="00E12220"/>
    <w:rsid w:val="00E12A63"/>
    <w:rsid w:val="00E13C83"/>
    <w:rsid w:val="00E1493E"/>
    <w:rsid w:val="00E16659"/>
    <w:rsid w:val="00E17672"/>
    <w:rsid w:val="00E206AE"/>
    <w:rsid w:val="00E21ABA"/>
    <w:rsid w:val="00E2422A"/>
    <w:rsid w:val="00E25878"/>
    <w:rsid w:val="00E302C4"/>
    <w:rsid w:val="00E323E9"/>
    <w:rsid w:val="00E364FF"/>
    <w:rsid w:val="00E3738D"/>
    <w:rsid w:val="00E379D4"/>
    <w:rsid w:val="00E42130"/>
    <w:rsid w:val="00E42159"/>
    <w:rsid w:val="00E44E1D"/>
    <w:rsid w:val="00E47A60"/>
    <w:rsid w:val="00E51005"/>
    <w:rsid w:val="00E629B2"/>
    <w:rsid w:val="00E63FBA"/>
    <w:rsid w:val="00E6639A"/>
    <w:rsid w:val="00E70A39"/>
    <w:rsid w:val="00E7235F"/>
    <w:rsid w:val="00E730AC"/>
    <w:rsid w:val="00E740F5"/>
    <w:rsid w:val="00E75411"/>
    <w:rsid w:val="00E7577F"/>
    <w:rsid w:val="00E7584A"/>
    <w:rsid w:val="00E81928"/>
    <w:rsid w:val="00E8213C"/>
    <w:rsid w:val="00E851AA"/>
    <w:rsid w:val="00E85274"/>
    <w:rsid w:val="00E854EC"/>
    <w:rsid w:val="00E86281"/>
    <w:rsid w:val="00E904DE"/>
    <w:rsid w:val="00E93238"/>
    <w:rsid w:val="00E936A8"/>
    <w:rsid w:val="00EB31BD"/>
    <w:rsid w:val="00EB4A7B"/>
    <w:rsid w:val="00EB522F"/>
    <w:rsid w:val="00EC05F5"/>
    <w:rsid w:val="00ED237B"/>
    <w:rsid w:val="00ED3B0F"/>
    <w:rsid w:val="00ED4C80"/>
    <w:rsid w:val="00EE10FC"/>
    <w:rsid w:val="00EE1367"/>
    <w:rsid w:val="00EE13EF"/>
    <w:rsid w:val="00EE37BE"/>
    <w:rsid w:val="00EF0DF9"/>
    <w:rsid w:val="00EF2C08"/>
    <w:rsid w:val="00EF41C3"/>
    <w:rsid w:val="00EF580A"/>
    <w:rsid w:val="00F04794"/>
    <w:rsid w:val="00F05B00"/>
    <w:rsid w:val="00F06AC6"/>
    <w:rsid w:val="00F14EC1"/>
    <w:rsid w:val="00F17391"/>
    <w:rsid w:val="00F20E7D"/>
    <w:rsid w:val="00F2154D"/>
    <w:rsid w:val="00F2491D"/>
    <w:rsid w:val="00F25A72"/>
    <w:rsid w:val="00F31F82"/>
    <w:rsid w:val="00F34FAD"/>
    <w:rsid w:val="00F36F6F"/>
    <w:rsid w:val="00F44407"/>
    <w:rsid w:val="00F5140E"/>
    <w:rsid w:val="00F52DF9"/>
    <w:rsid w:val="00F56FAA"/>
    <w:rsid w:val="00F606C4"/>
    <w:rsid w:val="00F627A1"/>
    <w:rsid w:val="00F65245"/>
    <w:rsid w:val="00F655AB"/>
    <w:rsid w:val="00F668D3"/>
    <w:rsid w:val="00F6725C"/>
    <w:rsid w:val="00F71B44"/>
    <w:rsid w:val="00F75A40"/>
    <w:rsid w:val="00F866B4"/>
    <w:rsid w:val="00F92EEE"/>
    <w:rsid w:val="00F92F86"/>
    <w:rsid w:val="00F94A69"/>
    <w:rsid w:val="00FA251A"/>
    <w:rsid w:val="00FB00AC"/>
    <w:rsid w:val="00FB0718"/>
    <w:rsid w:val="00FB1846"/>
    <w:rsid w:val="00FB4F24"/>
    <w:rsid w:val="00FC0508"/>
    <w:rsid w:val="00FC072F"/>
    <w:rsid w:val="00FC1954"/>
    <w:rsid w:val="00FC2D86"/>
    <w:rsid w:val="00FC3EC6"/>
    <w:rsid w:val="00FC5C63"/>
    <w:rsid w:val="00FD409A"/>
    <w:rsid w:val="00FD5F49"/>
    <w:rsid w:val="00FD62C8"/>
    <w:rsid w:val="00FF3A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FA380"/>
  <w15:docId w15:val="{5469B0D6-B153-4B47-9F10-CC954A10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74C"/>
  </w:style>
  <w:style w:type="paragraph" w:styleId="Heading1">
    <w:name w:val="heading 1"/>
    <w:basedOn w:val="Normal"/>
    <w:next w:val="Normal"/>
    <w:link w:val="Heading1Char"/>
    <w:uiPriority w:val="9"/>
    <w:qFormat/>
    <w:rsid w:val="00B0277A"/>
    <w:pPr>
      <w:keepNext/>
      <w:keepLines/>
      <w:tabs>
        <w:tab w:val="left" w:pos="720"/>
      </w:tabs>
      <w:suppressAutoHyphens/>
      <w:spacing w:before="480" w:after="0" w:line="25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B52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1770"/>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1770"/>
    <w:pPr>
      <w:ind w:left="720"/>
      <w:contextualSpacing/>
    </w:pPr>
  </w:style>
  <w:style w:type="paragraph" w:styleId="Footer">
    <w:name w:val="footer"/>
    <w:basedOn w:val="Normal"/>
    <w:link w:val="FooterChar"/>
    <w:uiPriority w:val="99"/>
    <w:unhideWhenUsed/>
    <w:rsid w:val="00DF1FBB"/>
    <w:pPr>
      <w:tabs>
        <w:tab w:val="center" w:pos="4680"/>
        <w:tab w:val="right" w:pos="9360"/>
      </w:tabs>
      <w:spacing w:after="0" w:line="240" w:lineRule="auto"/>
    </w:pPr>
    <w:rPr>
      <w:rFonts w:ascii="Calibri" w:eastAsia="Calibri" w:hAnsi="Calibri" w:cs="Times New Roman"/>
      <w:lang w:val="en-US"/>
    </w:rPr>
  </w:style>
  <w:style w:type="character" w:customStyle="1" w:styleId="FooterChar">
    <w:name w:val="Footer Char"/>
    <w:basedOn w:val="DefaultParagraphFont"/>
    <w:link w:val="Footer"/>
    <w:uiPriority w:val="99"/>
    <w:rsid w:val="00DF1FBB"/>
    <w:rPr>
      <w:rFonts w:ascii="Calibri" w:eastAsia="Calibri" w:hAnsi="Calibri" w:cs="Times New Roman"/>
      <w:lang w:val="en-US"/>
    </w:rPr>
  </w:style>
  <w:style w:type="paragraph" w:styleId="BalloonText">
    <w:name w:val="Balloon Text"/>
    <w:basedOn w:val="Normal"/>
    <w:link w:val="BalloonTextChar"/>
    <w:uiPriority w:val="99"/>
    <w:semiHidden/>
    <w:unhideWhenUsed/>
    <w:rsid w:val="00DF1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1FBB"/>
    <w:rPr>
      <w:rFonts w:ascii="Tahoma" w:hAnsi="Tahoma" w:cs="Tahoma"/>
      <w:sz w:val="16"/>
      <w:szCs w:val="16"/>
    </w:rPr>
  </w:style>
  <w:style w:type="character" w:customStyle="1" w:styleId="Heading1Char">
    <w:name w:val="Heading 1 Char"/>
    <w:basedOn w:val="DefaultParagraphFont"/>
    <w:link w:val="Heading1"/>
    <w:uiPriority w:val="9"/>
    <w:rsid w:val="00B0277A"/>
    <w:rPr>
      <w:rFonts w:asciiTheme="majorHAnsi" w:eastAsiaTheme="majorEastAsia" w:hAnsiTheme="majorHAnsi" w:cstheme="majorBidi"/>
      <w:b/>
      <w:bCs/>
      <w:color w:val="2E74B5" w:themeColor="accent1" w:themeShade="BF"/>
      <w:sz w:val="28"/>
      <w:szCs w:val="28"/>
    </w:rPr>
  </w:style>
  <w:style w:type="paragraph" w:styleId="PlainText">
    <w:name w:val="Plain Text"/>
    <w:basedOn w:val="Normal"/>
    <w:link w:val="PlainTextChar"/>
    <w:uiPriority w:val="99"/>
    <w:rsid w:val="00E323E9"/>
    <w:pPr>
      <w:tabs>
        <w:tab w:val="left" w:pos="720"/>
      </w:tabs>
      <w:suppressAutoHyphens/>
      <w:spacing w:after="0" w:line="100" w:lineRule="atLeast"/>
    </w:pPr>
    <w:rPr>
      <w:rFonts w:ascii="Consolas" w:eastAsia="Droid Sans" w:hAnsi="Consolas"/>
      <w:sz w:val="21"/>
      <w:szCs w:val="21"/>
      <w:lang w:val="en-US"/>
    </w:rPr>
  </w:style>
  <w:style w:type="character" w:customStyle="1" w:styleId="PlainTextChar">
    <w:name w:val="Plain Text Char"/>
    <w:basedOn w:val="DefaultParagraphFont"/>
    <w:link w:val="PlainText"/>
    <w:uiPriority w:val="99"/>
    <w:rsid w:val="00E323E9"/>
    <w:rPr>
      <w:rFonts w:ascii="Consolas" w:eastAsia="Droid Sans" w:hAnsi="Consolas"/>
      <w:sz w:val="21"/>
      <w:szCs w:val="21"/>
      <w:lang w:val="en-US"/>
    </w:rPr>
  </w:style>
  <w:style w:type="paragraph" w:customStyle="1" w:styleId="Default">
    <w:name w:val="Default"/>
    <w:rsid w:val="0056020B"/>
    <w:pPr>
      <w:autoSpaceDE w:val="0"/>
      <w:autoSpaceDN w:val="0"/>
      <w:adjustRightInd w:val="0"/>
      <w:spacing w:after="0" w:line="240" w:lineRule="auto"/>
    </w:pPr>
    <w:rPr>
      <w:rFonts w:ascii="Calibri" w:eastAsia="Times New Roman" w:hAnsi="Calibri" w:cs="Calibri"/>
      <w:color w:val="000000"/>
      <w:sz w:val="24"/>
      <w:szCs w:val="24"/>
      <w:lang w:val="en-US"/>
    </w:rPr>
  </w:style>
  <w:style w:type="paragraph" w:styleId="Header">
    <w:name w:val="header"/>
    <w:basedOn w:val="Normal"/>
    <w:link w:val="HeaderChar"/>
    <w:uiPriority w:val="99"/>
    <w:unhideWhenUsed/>
    <w:rsid w:val="00BE4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15E"/>
  </w:style>
  <w:style w:type="character" w:customStyle="1" w:styleId="Heading2Char">
    <w:name w:val="Heading 2 Char"/>
    <w:basedOn w:val="DefaultParagraphFont"/>
    <w:link w:val="Heading2"/>
    <w:uiPriority w:val="9"/>
    <w:semiHidden/>
    <w:rsid w:val="008B523F"/>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C40C79"/>
  </w:style>
  <w:style w:type="character" w:styleId="Hyperlink">
    <w:name w:val="Hyperlink"/>
    <w:basedOn w:val="DefaultParagraphFont"/>
    <w:uiPriority w:val="99"/>
    <w:semiHidden/>
    <w:unhideWhenUsed/>
    <w:rsid w:val="00C40C79"/>
    <w:rPr>
      <w:color w:val="0000FF"/>
      <w:u w:val="single"/>
    </w:rPr>
  </w:style>
  <w:style w:type="character" w:styleId="Strong">
    <w:name w:val="Strong"/>
    <w:basedOn w:val="DefaultParagraphFont"/>
    <w:uiPriority w:val="22"/>
    <w:qFormat/>
    <w:rsid w:val="00767D8A"/>
    <w:rPr>
      <w:b/>
      <w:bCs/>
    </w:rPr>
  </w:style>
  <w:style w:type="character" w:styleId="HTMLCode">
    <w:name w:val="HTML Code"/>
    <w:basedOn w:val="DefaultParagraphFont"/>
    <w:uiPriority w:val="99"/>
    <w:semiHidden/>
    <w:unhideWhenUsed/>
    <w:rsid w:val="002D3397"/>
    <w:rPr>
      <w:rFonts w:ascii="Courier New" w:eastAsia="Times New Roman" w:hAnsi="Courier New" w:cs="Courier New"/>
      <w:sz w:val="20"/>
      <w:szCs w:val="20"/>
    </w:rPr>
  </w:style>
  <w:style w:type="character" w:styleId="PlaceholderText">
    <w:name w:val="Placeholder Text"/>
    <w:basedOn w:val="DefaultParagraphFont"/>
    <w:uiPriority w:val="99"/>
    <w:semiHidden/>
    <w:rsid w:val="008139DC"/>
    <w:rPr>
      <w:color w:val="808080"/>
    </w:rPr>
  </w:style>
  <w:style w:type="paragraph" w:styleId="HTMLPreformatted">
    <w:name w:val="HTML Preformatted"/>
    <w:basedOn w:val="Normal"/>
    <w:link w:val="HTMLPreformattedChar"/>
    <w:uiPriority w:val="99"/>
    <w:semiHidden/>
    <w:unhideWhenUsed/>
    <w:rsid w:val="002A42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A42F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7C633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7C633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9099">
      <w:bodyDiv w:val="1"/>
      <w:marLeft w:val="0"/>
      <w:marRight w:val="0"/>
      <w:marTop w:val="0"/>
      <w:marBottom w:val="0"/>
      <w:divBdr>
        <w:top w:val="none" w:sz="0" w:space="0" w:color="auto"/>
        <w:left w:val="none" w:sz="0" w:space="0" w:color="auto"/>
        <w:bottom w:val="none" w:sz="0" w:space="0" w:color="auto"/>
        <w:right w:val="none" w:sz="0" w:space="0" w:color="auto"/>
      </w:divBdr>
    </w:div>
    <w:div w:id="114370019">
      <w:bodyDiv w:val="1"/>
      <w:marLeft w:val="0"/>
      <w:marRight w:val="0"/>
      <w:marTop w:val="0"/>
      <w:marBottom w:val="0"/>
      <w:divBdr>
        <w:top w:val="none" w:sz="0" w:space="0" w:color="auto"/>
        <w:left w:val="none" w:sz="0" w:space="0" w:color="auto"/>
        <w:bottom w:val="none" w:sz="0" w:space="0" w:color="auto"/>
        <w:right w:val="none" w:sz="0" w:space="0" w:color="auto"/>
      </w:divBdr>
    </w:div>
    <w:div w:id="168524223">
      <w:bodyDiv w:val="1"/>
      <w:marLeft w:val="0"/>
      <w:marRight w:val="0"/>
      <w:marTop w:val="0"/>
      <w:marBottom w:val="0"/>
      <w:divBdr>
        <w:top w:val="none" w:sz="0" w:space="0" w:color="auto"/>
        <w:left w:val="none" w:sz="0" w:space="0" w:color="auto"/>
        <w:bottom w:val="none" w:sz="0" w:space="0" w:color="auto"/>
        <w:right w:val="none" w:sz="0" w:space="0" w:color="auto"/>
      </w:divBdr>
      <w:divsChild>
        <w:div w:id="791485973">
          <w:marLeft w:val="0"/>
          <w:marRight w:val="0"/>
          <w:marTop w:val="0"/>
          <w:marBottom w:val="0"/>
          <w:divBdr>
            <w:top w:val="none" w:sz="0" w:space="0" w:color="auto"/>
            <w:left w:val="none" w:sz="0" w:space="0" w:color="auto"/>
            <w:bottom w:val="none" w:sz="0" w:space="0" w:color="auto"/>
            <w:right w:val="none" w:sz="0" w:space="0" w:color="auto"/>
          </w:divBdr>
          <w:divsChild>
            <w:div w:id="1325815615">
              <w:marLeft w:val="0"/>
              <w:marRight w:val="0"/>
              <w:marTop w:val="0"/>
              <w:marBottom w:val="0"/>
              <w:divBdr>
                <w:top w:val="none" w:sz="0" w:space="0" w:color="auto"/>
                <w:left w:val="none" w:sz="0" w:space="0" w:color="auto"/>
                <w:bottom w:val="none" w:sz="0" w:space="0" w:color="auto"/>
                <w:right w:val="none" w:sz="0" w:space="0" w:color="auto"/>
              </w:divBdr>
              <w:divsChild>
                <w:div w:id="1225872322">
                  <w:marLeft w:val="0"/>
                  <w:marRight w:val="0"/>
                  <w:marTop w:val="0"/>
                  <w:marBottom w:val="0"/>
                  <w:divBdr>
                    <w:top w:val="none" w:sz="0" w:space="0" w:color="auto"/>
                    <w:left w:val="none" w:sz="0" w:space="0" w:color="auto"/>
                    <w:bottom w:val="none" w:sz="0" w:space="0" w:color="auto"/>
                    <w:right w:val="none" w:sz="0" w:space="0" w:color="auto"/>
                  </w:divBdr>
                  <w:divsChild>
                    <w:div w:id="1808474206">
                      <w:marLeft w:val="0"/>
                      <w:marRight w:val="0"/>
                      <w:marTop w:val="0"/>
                      <w:marBottom w:val="0"/>
                      <w:divBdr>
                        <w:top w:val="none" w:sz="0" w:space="0" w:color="auto"/>
                        <w:left w:val="none" w:sz="0" w:space="0" w:color="auto"/>
                        <w:bottom w:val="none" w:sz="0" w:space="0" w:color="auto"/>
                        <w:right w:val="none" w:sz="0" w:space="0" w:color="auto"/>
                      </w:divBdr>
                      <w:divsChild>
                        <w:div w:id="88780">
                          <w:marLeft w:val="0"/>
                          <w:marRight w:val="0"/>
                          <w:marTop w:val="0"/>
                          <w:marBottom w:val="0"/>
                          <w:divBdr>
                            <w:top w:val="none" w:sz="0" w:space="0" w:color="auto"/>
                            <w:left w:val="none" w:sz="0" w:space="0" w:color="auto"/>
                            <w:bottom w:val="none" w:sz="0" w:space="0" w:color="auto"/>
                            <w:right w:val="none" w:sz="0" w:space="0" w:color="auto"/>
                          </w:divBdr>
                          <w:divsChild>
                            <w:div w:id="1307785036">
                              <w:marLeft w:val="0"/>
                              <w:marRight w:val="150"/>
                              <w:marTop w:val="0"/>
                              <w:marBottom w:val="0"/>
                              <w:divBdr>
                                <w:top w:val="none" w:sz="0" w:space="0" w:color="auto"/>
                                <w:left w:val="none" w:sz="0" w:space="0" w:color="auto"/>
                                <w:bottom w:val="none" w:sz="0" w:space="0" w:color="auto"/>
                                <w:right w:val="none" w:sz="0" w:space="0" w:color="auto"/>
                              </w:divBdr>
                              <w:divsChild>
                                <w:div w:id="1014652640">
                                  <w:marLeft w:val="0"/>
                                  <w:marRight w:val="0"/>
                                  <w:marTop w:val="0"/>
                                  <w:marBottom w:val="0"/>
                                  <w:divBdr>
                                    <w:top w:val="none" w:sz="0" w:space="0" w:color="auto"/>
                                    <w:left w:val="none" w:sz="0" w:space="0" w:color="auto"/>
                                    <w:bottom w:val="none" w:sz="0" w:space="0" w:color="auto"/>
                                    <w:right w:val="none" w:sz="0" w:space="0" w:color="auto"/>
                                  </w:divBdr>
                                  <w:divsChild>
                                    <w:div w:id="757092789">
                                      <w:marLeft w:val="0"/>
                                      <w:marRight w:val="0"/>
                                      <w:marTop w:val="0"/>
                                      <w:marBottom w:val="30"/>
                                      <w:divBdr>
                                        <w:top w:val="single" w:sz="6" w:space="4" w:color="D7D7D7"/>
                                        <w:left w:val="single" w:sz="6" w:space="4" w:color="D7D7D7"/>
                                        <w:bottom w:val="single" w:sz="6" w:space="4" w:color="D7D7D7"/>
                                        <w:right w:val="single" w:sz="6" w:space="4" w:color="D7D7D7"/>
                                      </w:divBdr>
                                    </w:div>
                                  </w:divsChild>
                                </w:div>
                              </w:divsChild>
                            </w:div>
                          </w:divsChild>
                        </w:div>
                      </w:divsChild>
                    </w:div>
                  </w:divsChild>
                </w:div>
              </w:divsChild>
            </w:div>
          </w:divsChild>
        </w:div>
      </w:divsChild>
    </w:div>
    <w:div w:id="444465904">
      <w:bodyDiv w:val="1"/>
      <w:marLeft w:val="0"/>
      <w:marRight w:val="0"/>
      <w:marTop w:val="0"/>
      <w:marBottom w:val="0"/>
      <w:divBdr>
        <w:top w:val="none" w:sz="0" w:space="0" w:color="auto"/>
        <w:left w:val="none" w:sz="0" w:space="0" w:color="auto"/>
        <w:bottom w:val="none" w:sz="0" w:space="0" w:color="auto"/>
        <w:right w:val="none" w:sz="0" w:space="0" w:color="auto"/>
      </w:divBdr>
    </w:div>
    <w:div w:id="473136305">
      <w:bodyDiv w:val="1"/>
      <w:marLeft w:val="0"/>
      <w:marRight w:val="0"/>
      <w:marTop w:val="0"/>
      <w:marBottom w:val="0"/>
      <w:divBdr>
        <w:top w:val="none" w:sz="0" w:space="0" w:color="auto"/>
        <w:left w:val="none" w:sz="0" w:space="0" w:color="auto"/>
        <w:bottom w:val="none" w:sz="0" w:space="0" w:color="auto"/>
        <w:right w:val="none" w:sz="0" w:space="0" w:color="auto"/>
      </w:divBdr>
      <w:divsChild>
        <w:div w:id="1119034808">
          <w:marLeft w:val="0"/>
          <w:marRight w:val="0"/>
          <w:marTop w:val="0"/>
          <w:marBottom w:val="0"/>
          <w:divBdr>
            <w:top w:val="none" w:sz="0" w:space="0" w:color="auto"/>
            <w:left w:val="none" w:sz="0" w:space="0" w:color="auto"/>
            <w:bottom w:val="none" w:sz="0" w:space="0" w:color="auto"/>
            <w:right w:val="none" w:sz="0" w:space="0" w:color="auto"/>
          </w:divBdr>
          <w:divsChild>
            <w:div w:id="1126511384">
              <w:marLeft w:val="0"/>
              <w:marRight w:val="0"/>
              <w:marTop w:val="0"/>
              <w:marBottom w:val="0"/>
              <w:divBdr>
                <w:top w:val="none" w:sz="0" w:space="0" w:color="auto"/>
                <w:left w:val="none" w:sz="0" w:space="0" w:color="auto"/>
                <w:bottom w:val="none" w:sz="0" w:space="0" w:color="auto"/>
                <w:right w:val="none" w:sz="0" w:space="0" w:color="auto"/>
              </w:divBdr>
              <w:divsChild>
                <w:div w:id="1777477620">
                  <w:marLeft w:val="0"/>
                  <w:marRight w:val="0"/>
                  <w:marTop w:val="0"/>
                  <w:marBottom w:val="0"/>
                  <w:divBdr>
                    <w:top w:val="none" w:sz="0" w:space="0" w:color="auto"/>
                    <w:left w:val="none" w:sz="0" w:space="0" w:color="auto"/>
                    <w:bottom w:val="none" w:sz="0" w:space="0" w:color="auto"/>
                    <w:right w:val="none" w:sz="0" w:space="0" w:color="auto"/>
                  </w:divBdr>
                  <w:divsChild>
                    <w:div w:id="1732581657">
                      <w:marLeft w:val="0"/>
                      <w:marRight w:val="0"/>
                      <w:marTop w:val="0"/>
                      <w:marBottom w:val="0"/>
                      <w:divBdr>
                        <w:top w:val="none" w:sz="0" w:space="0" w:color="auto"/>
                        <w:left w:val="none" w:sz="0" w:space="0" w:color="auto"/>
                        <w:bottom w:val="none" w:sz="0" w:space="0" w:color="auto"/>
                        <w:right w:val="none" w:sz="0" w:space="0" w:color="auto"/>
                      </w:divBdr>
                      <w:divsChild>
                        <w:div w:id="419760071">
                          <w:marLeft w:val="0"/>
                          <w:marRight w:val="0"/>
                          <w:marTop w:val="0"/>
                          <w:marBottom w:val="0"/>
                          <w:divBdr>
                            <w:top w:val="none" w:sz="0" w:space="0" w:color="auto"/>
                            <w:left w:val="none" w:sz="0" w:space="0" w:color="auto"/>
                            <w:bottom w:val="none" w:sz="0" w:space="0" w:color="auto"/>
                            <w:right w:val="none" w:sz="0" w:space="0" w:color="auto"/>
                          </w:divBdr>
                          <w:divsChild>
                            <w:div w:id="727656635">
                              <w:marLeft w:val="0"/>
                              <w:marRight w:val="150"/>
                              <w:marTop w:val="0"/>
                              <w:marBottom w:val="0"/>
                              <w:divBdr>
                                <w:top w:val="none" w:sz="0" w:space="0" w:color="auto"/>
                                <w:left w:val="none" w:sz="0" w:space="0" w:color="auto"/>
                                <w:bottom w:val="none" w:sz="0" w:space="0" w:color="auto"/>
                                <w:right w:val="none" w:sz="0" w:space="0" w:color="auto"/>
                              </w:divBdr>
                              <w:divsChild>
                                <w:div w:id="682364943">
                                  <w:marLeft w:val="0"/>
                                  <w:marRight w:val="0"/>
                                  <w:marTop w:val="0"/>
                                  <w:marBottom w:val="0"/>
                                  <w:divBdr>
                                    <w:top w:val="none" w:sz="0" w:space="0" w:color="auto"/>
                                    <w:left w:val="none" w:sz="0" w:space="0" w:color="auto"/>
                                    <w:bottom w:val="none" w:sz="0" w:space="0" w:color="auto"/>
                                    <w:right w:val="none" w:sz="0" w:space="0" w:color="auto"/>
                                  </w:divBdr>
                                  <w:divsChild>
                                    <w:div w:id="1452020508">
                                      <w:marLeft w:val="0"/>
                                      <w:marRight w:val="0"/>
                                      <w:marTop w:val="0"/>
                                      <w:marBottom w:val="30"/>
                                      <w:divBdr>
                                        <w:top w:val="single" w:sz="6" w:space="4" w:color="D7D7D7"/>
                                        <w:left w:val="single" w:sz="6" w:space="4" w:color="D7D7D7"/>
                                        <w:bottom w:val="single" w:sz="6" w:space="4" w:color="D7D7D7"/>
                                        <w:right w:val="single" w:sz="6" w:space="4" w:color="D7D7D7"/>
                                      </w:divBdr>
                                    </w:div>
                                  </w:divsChild>
                                </w:div>
                              </w:divsChild>
                            </w:div>
                          </w:divsChild>
                        </w:div>
                      </w:divsChild>
                    </w:div>
                  </w:divsChild>
                </w:div>
              </w:divsChild>
            </w:div>
          </w:divsChild>
        </w:div>
      </w:divsChild>
    </w:div>
    <w:div w:id="508251404">
      <w:bodyDiv w:val="1"/>
      <w:marLeft w:val="0"/>
      <w:marRight w:val="0"/>
      <w:marTop w:val="0"/>
      <w:marBottom w:val="0"/>
      <w:divBdr>
        <w:top w:val="none" w:sz="0" w:space="0" w:color="auto"/>
        <w:left w:val="none" w:sz="0" w:space="0" w:color="auto"/>
        <w:bottom w:val="none" w:sz="0" w:space="0" w:color="auto"/>
        <w:right w:val="none" w:sz="0" w:space="0" w:color="auto"/>
      </w:divBdr>
    </w:div>
    <w:div w:id="548496550">
      <w:bodyDiv w:val="1"/>
      <w:marLeft w:val="0"/>
      <w:marRight w:val="0"/>
      <w:marTop w:val="0"/>
      <w:marBottom w:val="0"/>
      <w:divBdr>
        <w:top w:val="none" w:sz="0" w:space="0" w:color="auto"/>
        <w:left w:val="none" w:sz="0" w:space="0" w:color="auto"/>
        <w:bottom w:val="none" w:sz="0" w:space="0" w:color="auto"/>
        <w:right w:val="none" w:sz="0" w:space="0" w:color="auto"/>
      </w:divBdr>
      <w:divsChild>
        <w:div w:id="1153985140">
          <w:marLeft w:val="547"/>
          <w:marRight w:val="0"/>
          <w:marTop w:val="115"/>
          <w:marBottom w:val="0"/>
          <w:divBdr>
            <w:top w:val="none" w:sz="0" w:space="0" w:color="auto"/>
            <w:left w:val="none" w:sz="0" w:space="0" w:color="auto"/>
            <w:bottom w:val="none" w:sz="0" w:space="0" w:color="auto"/>
            <w:right w:val="none" w:sz="0" w:space="0" w:color="auto"/>
          </w:divBdr>
        </w:div>
        <w:div w:id="1476675803">
          <w:marLeft w:val="547"/>
          <w:marRight w:val="0"/>
          <w:marTop w:val="115"/>
          <w:marBottom w:val="0"/>
          <w:divBdr>
            <w:top w:val="none" w:sz="0" w:space="0" w:color="auto"/>
            <w:left w:val="none" w:sz="0" w:space="0" w:color="auto"/>
            <w:bottom w:val="none" w:sz="0" w:space="0" w:color="auto"/>
            <w:right w:val="none" w:sz="0" w:space="0" w:color="auto"/>
          </w:divBdr>
        </w:div>
      </w:divsChild>
    </w:div>
    <w:div w:id="615328076">
      <w:bodyDiv w:val="1"/>
      <w:marLeft w:val="0"/>
      <w:marRight w:val="0"/>
      <w:marTop w:val="0"/>
      <w:marBottom w:val="0"/>
      <w:divBdr>
        <w:top w:val="none" w:sz="0" w:space="0" w:color="auto"/>
        <w:left w:val="none" w:sz="0" w:space="0" w:color="auto"/>
        <w:bottom w:val="none" w:sz="0" w:space="0" w:color="auto"/>
        <w:right w:val="none" w:sz="0" w:space="0" w:color="auto"/>
      </w:divBdr>
    </w:div>
    <w:div w:id="672732270">
      <w:bodyDiv w:val="1"/>
      <w:marLeft w:val="0"/>
      <w:marRight w:val="0"/>
      <w:marTop w:val="0"/>
      <w:marBottom w:val="0"/>
      <w:divBdr>
        <w:top w:val="none" w:sz="0" w:space="0" w:color="auto"/>
        <w:left w:val="none" w:sz="0" w:space="0" w:color="auto"/>
        <w:bottom w:val="none" w:sz="0" w:space="0" w:color="auto"/>
        <w:right w:val="none" w:sz="0" w:space="0" w:color="auto"/>
      </w:divBdr>
    </w:div>
    <w:div w:id="694313081">
      <w:bodyDiv w:val="1"/>
      <w:marLeft w:val="0"/>
      <w:marRight w:val="0"/>
      <w:marTop w:val="0"/>
      <w:marBottom w:val="0"/>
      <w:divBdr>
        <w:top w:val="none" w:sz="0" w:space="0" w:color="auto"/>
        <w:left w:val="none" w:sz="0" w:space="0" w:color="auto"/>
        <w:bottom w:val="none" w:sz="0" w:space="0" w:color="auto"/>
        <w:right w:val="none" w:sz="0" w:space="0" w:color="auto"/>
      </w:divBdr>
    </w:div>
    <w:div w:id="871575846">
      <w:bodyDiv w:val="1"/>
      <w:marLeft w:val="0"/>
      <w:marRight w:val="0"/>
      <w:marTop w:val="0"/>
      <w:marBottom w:val="0"/>
      <w:divBdr>
        <w:top w:val="none" w:sz="0" w:space="0" w:color="auto"/>
        <w:left w:val="none" w:sz="0" w:space="0" w:color="auto"/>
        <w:bottom w:val="none" w:sz="0" w:space="0" w:color="auto"/>
        <w:right w:val="none" w:sz="0" w:space="0" w:color="auto"/>
      </w:divBdr>
    </w:div>
    <w:div w:id="915627296">
      <w:bodyDiv w:val="1"/>
      <w:marLeft w:val="0"/>
      <w:marRight w:val="0"/>
      <w:marTop w:val="0"/>
      <w:marBottom w:val="0"/>
      <w:divBdr>
        <w:top w:val="none" w:sz="0" w:space="0" w:color="auto"/>
        <w:left w:val="none" w:sz="0" w:space="0" w:color="auto"/>
        <w:bottom w:val="none" w:sz="0" w:space="0" w:color="auto"/>
        <w:right w:val="none" w:sz="0" w:space="0" w:color="auto"/>
      </w:divBdr>
    </w:div>
    <w:div w:id="1108039062">
      <w:bodyDiv w:val="1"/>
      <w:marLeft w:val="0"/>
      <w:marRight w:val="0"/>
      <w:marTop w:val="0"/>
      <w:marBottom w:val="0"/>
      <w:divBdr>
        <w:top w:val="none" w:sz="0" w:space="0" w:color="auto"/>
        <w:left w:val="none" w:sz="0" w:space="0" w:color="auto"/>
        <w:bottom w:val="none" w:sz="0" w:space="0" w:color="auto"/>
        <w:right w:val="none" w:sz="0" w:space="0" w:color="auto"/>
      </w:divBdr>
    </w:div>
    <w:div w:id="1312056782">
      <w:bodyDiv w:val="1"/>
      <w:marLeft w:val="0"/>
      <w:marRight w:val="0"/>
      <w:marTop w:val="0"/>
      <w:marBottom w:val="0"/>
      <w:divBdr>
        <w:top w:val="none" w:sz="0" w:space="0" w:color="auto"/>
        <w:left w:val="none" w:sz="0" w:space="0" w:color="auto"/>
        <w:bottom w:val="none" w:sz="0" w:space="0" w:color="auto"/>
        <w:right w:val="none" w:sz="0" w:space="0" w:color="auto"/>
      </w:divBdr>
    </w:div>
    <w:div w:id="1447580523">
      <w:bodyDiv w:val="1"/>
      <w:marLeft w:val="0"/>
      <w:marRight w:val="0"/>
      <w:marTop w:val="0"/>
      <w:marBottom w:val="0"/>
      <w:divBdr>
        <w:top w:val="none" w:sz="0" w:space="0" w:color="auto"/>
        <w:left w:val="none" w:sz="0" w:space="0" w:color="auto"/>
        <w:bottom w:val="none" w:sz="0" w:space="0" w:color="auto"/>
        <w:right w:val="none" w:sz="0" w:space="0" w:color="auto"/>
      </w:divBdr>
    </w:div>
    <w:div w:id="1494371056">
      <w:bodyDiv w:val="1"/>
      <w:marLeft w:val="0"/>
      <w:marRight w:val="0"/>
      <w:marTop w:val="0"/>
      <w:marBottom w:val="0"/>
      <w:divBdr>
        <w:top w:val="none" w:sz="0" w:space="0" w:color="auto"/>
        <w:left w:val="none" w:sz="0" w:space="0" w:color="auto"/>
        <w:bottom w:val="none" w:sz="0" w:space="0" w:color="auto"/>
        <w:right w:val="none" w:sz="0" w:space="0" w:color="auto"/>
      </w:divBdr>
    </w:div>
    <w:div w:id="1496259615">
      <w:bodyDiv w:val="1"/>
      <w:marLeft w:val="0"/>
      <w:marRight w:val="0"/>
      <w:marTop w:val="0"/>
      <w:marBottom w:val="0"/>
      <w:divBdr>
        <w:top w:val="none" w:sz="0" w:space="0" w:color="auto"/>
        <w:left w:val="none" w:sz="0" w:space="0" w:color="auto"/>
        <w:bottom w:val="none" w:sz="0" w:space="0" w:color="auto"/>
        <w:right w:val="none" w:sz="0" w:space="0" w:color="auto"/>
      </w:divBdr>
      <w:divsChild>
        <w:div w:id="1624965271">
          <w:marLeft w:val="547"/>
          <w:marRight w:val="0"/>
          <w:marTop w:val="106"/>
          <w:marBottom w:val="0"/>
          <w:divBdr>
            <w:top w:val="none" w:sz="0" w:space="0" w:color="auto"/>
            <w:left w:val="none" w:sz="0" w:space="0" w:color="auto"/>
            <w:bottom w:val="none" w:sz="0" w:space="0" w:color="auto"/>
            <w:right w:val="none" w:sz="0" w:space="0" w:color="auto"/>
          </w:divBdr>
        </w:div>
        <w:div w:id="1762098649">
          <w:marLeft w:val="1166"/>
          <w:marRight w:val="0"/>
          <w:marTop w:val="96"/>
          <w:marBottom w:val="0"/>
          <w:divBdr>
            <w:top w:val="none" w:sz="0" w:space="0" w:color="auto"/>
            <w:left w:val="none" w:sz="0" w:space="0" w:color="auto"/>
            <w:bottom w:val="none" w:sz="0" w:space="0" w:color="auto"/>
            <w:right w:val="none" w:sz="0" w:space="0" w:color="auto"/>
          </w:divBdr>
        </w:div>
        <w:div w:id="857353110">
          <w:marLeft w:val="1166"/>
          <w:marRight w:val="0"/>
          <w:marTop w:val="96"/>
          <w:marBottom w:val="0"/>
          <w:divBdr>
            <w:top w:val="none" w:sz="0" w:space="0" w:color="auto"/>
            <w:left w:val="none" w:sz="0" w:space="0" w:color="auto"/>
            <w:bottom w:val="none" w:sz="0" w:space="0" w:color="auto"/>
            <w:right w:val="none" w:sz="0" w:space="0" w:color="auto"/>
          </w:divBdr>
        </w:div>
        <w:div w:id="1922638106">
          <w:marLeft w:val="1166"/>
          <w:marRight w:val="0"/>
          <w:marTop w:val="96"/>
          <w:marBottom w:val="0"/>
          <w:divBdr>
            <w:top w:val="none" w:sz="0" w:space="0" w:color="auto"/>
            <w:left w:val="none" w:sz="0" w:space="0" w:color="auto"/>
            <w:bottom w:val="none" w:sz="0" w:space="0" w:color="auto"/>
            <w:right w:val="none" w:sz="0" w:space="0" w:color="auto"/>
          </w:divBdr>
        </w:div>
        <w:div w:id="1186097609">
          <w:marLeft w:val="1166"/>
          <w:marRight w:val="0"/>
          <w:marTop w:val="96"/>
          <w:marBottom w:val="0"/>
          <w:divBdr>
            <w:top w:val="none" w:sz="0" w:space="0" w:color="auto"/>
            <w:left w:val="none" w:sz="0" w:space="0" w:color="auto"/>
            <w:bottom w:val="none" w:sz="0" w:space="0" w:color="auto"/>
            <w:right w:val="none" w:sz="0" w:space="0" w:color="auto"/>
          </w:divBdr>
        </w:div>
      </w:divsChild>
    </w:div>
    <w:div w:id="1578006320">
      <w:bodyDiv w:val="1"/>
      <w:marLeft w:val="0"/>
      <w:marRight w:val="0"/>
      <w:marTop w:val="0"/>
      <w:marBottom w:val="0"/>
      <w:divBdr>
        <w:top w:val="none" w:sz="0" w:space="0" w:color="auto"/>
        <w:left w:val="none" w:sz="0" w:space="0" w:color="auto"/>
        <w:bottom w:val="none" w:sz="0" w:space="0" w:color="auto"/>
        <w:right w:val="none" w:sz="0" w:space="0" w:color="auto"/>
      </w:divBdr>
    </w:div>
    <w:div w:id="1612973742">
      <w:bodyDiv w:val="1"/>
      <w:marLeft w:val="0"/>
      <w:marRight w:val="0"/>
      <w:marTop w:val="0"/>
      <w:marBottom w:val="0"/>
      <w:divBdr>
        <w:top w:val="none" w:sz="0" w:space="0" w:color="auto"/>
        <w:left w:val="none" w:sz="0" w:space="0" w:color="auto"/>
        <w:bottom w:val="none" w:sz="0" w:space="0" w:color="auto"/>
        <w:right w:val="none" w:sz="0" w:space="0" w:color="auto"/>
      </w:divBdr>
    </w:div>
    <w:div w:id="1700004838">
      <w:bodyDiv w:val="1"/>
      <w:marLeft w:val="0"/>
      <w:marRight w:val="0"/>
      <w:marTop w:val="0"/>
      <w:marBottom w:val="0"/>
      <w:divBdr>
        <w:top w:val="none" w:sz="0" w:space="0" w:color="auto"/>
        <w:left w:val="none" w:sz="0" w:space="0" w:color="auto"/>
        <w:bottom w:val="none" w:sz="0" w:space="0" w:color="auto"/>
        <w:right w:val="none" w:sz="0" w:space="0" w:color="auto"/>
      </w:divBdr>
    </w:div>
    <w:div w:id="1868521770">
      <w:bodyDiv w:val="1"/>
      <w:marLeft w:val="0"/>
      <w:marRight w:val="0"/>
      <w:marTop w:val="0"/>
      <w:marBottom w:val="0"/>
      <w:divBdr>
        <w:top w:val="none" w:sz="0" w:space="0" w:color="auto"/>
        <w:left w:val="none" w:sz="0" w:space="0" w:color="auto"/>
        <w:bottom w:val="none" w:sz="0" w:space="0" w:color="auto"/>
        <w:right w:val="none" w:sz="0" w:space="0" w:color="auto"/>
      </w:divBdr>
    </w:div>
    <w:div w:id="1901279830">
      <w:bodyDiv w:val="1"/>
      <w:marLeft w:val="0"/>
      <w:marRight w:val="0"/>
      <w:marTop w:val="0"/>
      <w:marBottom w:val="0"/>
      <w:divBdr>
        <w:top w:val="none" w:sz="0" w:space="0" w:color="auto"/>
        <w:left w:val="none" w:sz="0" w:space="0" w:color="auto"/>
        <w:bottom w:val="none" w:sz="0" w:space="0" w:color="auto"/>
        <w:right w:val="none" w:sz="0" w:space="0" w:color="auto"/>
      </w:divBdr>
    </w:div>
    <w:div w:id="1944456404">
      <w:bodyDiv w:val="1"/>
      <w:marLeft w:val="0"/>
      <w:marRight w:val="0"/>
      <w:marTop w:val="0"/>
      <w:marBottom w:val="0"/>
      <w:divBdr>
        <w:top w:val="none" w:sz="0" w:space="0" w:color="auto"/>
        <w:left w:val="none" w:sz="0" w:space="0" w:color="auto"/>
        <w:bottom w:val="none" w:sz="0" w:space="0" w:color="auto"/>
        <w:right w:val="none" w:sz="0" w:space="0" w:color="auto"/>
      </w:divBdr>
      <w:divsChild>
        <w:div w:id="2096586852">
          <w:marLeft w:val="0"/>
          <w:marRight w:val="0"/>
          <w:marTop w:val="0"/>
          <w:marBottom w:val="0"/>
          <w:divBdr>
            <w:top w:val="none" w:sz="0" w:space="0" w:color="auto"/>
            <w:left w:val="none" w:sz="0" w:space="0" w:color="auto"/>
            <w:bottom w:val="none" w:sz="0" w:space="0" w:color="auto"/>
            <w:right w:val="none" w:sz="0" w:space="0" w:color="auto"/>
          </w:divBdr>
          <w:divsChild>
            <w:div w:id="72240113">
              <w:marLeft w:val="0"/>
              <w:marRight w:val="0"/>
              <w:marTop w:val="0"/>
              <w:marBottom w:val="0"/>
              <w:divBdr>
                <w:top w:val="none" w:sz="0" w:space="0" w:color="auto"/>
                <w:left w:val="none" w:sz="0" w:space="0" w:color="auto"/>
                <w:bottom w:val="none" w:sz="0" w:space="0" w:color="auto"/>
                <w:right w:val="none" w:sz="0" w:space="0" w:color="auto"/>
              </w:divBdr>
              <w:divsChild>
                <w:div w:id="158506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9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1162</Words>
  <Characters>6628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Shankapal</dc:creator>
  <cp:lastModifiedBy>Microsoft Office User</cp:lastModifiedBy>
  <cp:revision>2</cp:revision>
  <cp:lastPrinted>2018-04-30T11:12:00Z</cp:lastPrinted>
  <dcterms:created xsi:type="dcterms:W3CDTF">2020-11-13T05:47:00Z</dcterms:created>
  <dcterms:modified xsi:type="dcterms:W3CDTF">2020-11-13T05:47:00Z</dcterms:modified>
</cp:coreProperties>
</file>